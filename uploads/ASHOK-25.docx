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0274A49" w14:textId="4BE96DE3" w:rsidR="004A3E97" w:rsidRPr="00F670A8" w:rsidRDefault="004A3E97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E32EBF2" w14:textId="77777777" w:rsidR="004A3E97" w:rsidRPr="00A36867" w:rsidRDefault="004A3E97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2925710" w14:textId="77777777" w:rsidR="004A3E97" w:rsidRPr="00A36867" w:rsidRDefault="00CB37F2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36867">
        <w:rPr>
          <w:rFonts w:ascii="Arial" w:hAnsi="Arial" w:cs="Arial"/>
          <w:b/>
          <w:bCs/>
          <w:sz w:val="22"/>
          <w:szCs w:val="22"/>
        </w:rPr>
        <w:t xml:space="preserve">  </w:t>
      </w:r>
    </w:p>
    <w:p w14:paraId="6DDA999C" w14:textId="754537ED" w:rsidR="004A3E97" w:rsidRPr="00E37FC4" w:rsidRDefault="00E01CA2" w:rsidP="00C94342">
      <w:pPr>
        <w:ind w:right="-693"/>
        <w:rPr>
          <w:rFonts w:ascii="Arial" w:hAnsi="Arial" w:cs="Arial"/>
          <w:b/>
          <w:bCs/>
          <w:color w:val="FF0000"/>
          <w:sz w:val="22"/>
          <w:szCs w:val="22"/>
        </w:rPr>
      </w:pPr>
      <w:r w:rsidRPr="00E37FC4">
        <w:rPr>
          <w:rFonts w:ascii="Arial Black" w:hAnsi="Arial Black" w:cs="Arial"/>
          <w:b/>
          <w:bCs/>
          <w:iCs/>
          <w:sz w:val="22"/>
          <w:szCs w:val="22"/>
        </w:rPr>
        <w:t>V.ASHOKRAJA</w:t>
      </w:r>
      <w:r w:rsidR="009B1631" w:rsidRPr="00E37FC4">
        <w:rPr>
          <w:rFonts w:ascii="Arial" w:hAnsi="Arial" w:cs="Arial"/>
          <w:b/>
          <w:bCs/>
          <w:color w:val="FF0000"/>
          <w:sz w:val="22"/>
          <w:szCs w:val="22"/>
        </w:rPr>
        <w:t xml:space="preserve">                                                       </w:t>
      </w:r>
    </w:p>
    <w:p w14:paraId="7643E34A" w14:textId="308EA5A8" w:rsidR="004A3E97" w:rsidRPr="00A36867" w:rsidRDefault="00E01CA2" w:rsidP="00C94342">
      <w:pPr>
        <w:ind w:left="-90" w:right="-603"/>
        <w:rPr>
          <w:rFonts w:ascii="Arial" w:hAnsi="Arial" w:cs="Arial"/>
          <w:b/>
          <w:bCs/>
          <w:color w:val="0000FF"/>
          <w:sz w:val="22"/>
          <w:szCs w:val="22"/>
        </w:rPr>
      </w:pPr>
      <w:r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="00CB37F2" w:rsidRPr="00A36867">
        <w:rPr>
          <w:rFonts w:ascii="Arial" w:hAnsi="Arial" w:cs="Arial"/>
          <w:b/>
          <w:bCs/>
          <w:color w:val="FF0000"/>
          <w:sz w:val="22"/>
          <w:szCs w:val="22"/>
        </w:rPr>
        <w:t>Contact No</w:t>
      </w:r>
      <w:r w:rsidR="00BE5E61">
        <w:rPr>
          <w:rFonts w:ascii="Arial" w:hAnsi="Arial" w:cs="Arial"/>
          <w:b/>
          <w:bCs/>
          <w:color w:val="FF0000"/>
          <w:sz w:val="22"/>
          <w:szCs w:val="22"/>
        </w:rPr>
        <w:t>;</w:t>
      </w:r>
      <w:r w:rsidR="00CB37F2" w:rsidRPr="00A36867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FF0000"/>
          <w:sz w:val="22"/>
          <w:szCs w:val="22"/>
        </w:rPr>
        <w:t>+</w:t>
      </w:r>
      <w:r w:rsidR="001A6793">
        <w:rPr>
          <w:rFonts w:ascii="Arial" w:hAnsi="Arial" w:cs="Arial"/>
          <w:b/>
          <w:bCs/>
          <w:color w:val="FF0000"/>
          <w:sz w:val="22"/>
          <w:szCs w:val="22"/>
        </w:rPr>
        <w:t xml:space="preserve">91 </w:t>
      </w:r>
      <w:r w:rsidR="007975CF">
        <w:rPr>
          <w:rFonts w:ascii="Arial" w:hAnsi="Arial" w:cs="Arial"/>
          <w:b/>
          <w:bCs/>
          <w:color w:val="FF0000"/>
          <w:sz w:val="22"/>
          <w:szCs w:val="22"/>
        </w:rPr>
        <w:t>8681053783</w:t>
      </w:r>
      <w:r w:rsidR="009E5582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="0016601D" w:rsidRPr="00A36867">
        <w:rPr>
          <w:rFonts w:ascii="Arial" w:hAnsi="Arial" w:cs="Arial"/>
          <w:b/>
          <w:bCs/>
          <w:color w:val="FF0000"/>
          <w:sz w:val="22"/>
          <w:szCs w:val="22"/>
        </w:rPr>
        <w:t xml:space="preserve">   </w:t>
      </w:r>
      <w:r w:rsidR="00554B78">
        <w:rPr>
          <w:rFonts w:ascii="Arial" w:hAnsi="Arial" w:cs="Arial"/>
          <w:b/>
          <w:bCs/>
          <w:color w:val="FF0000"/>
          <w:sz w:val="22"/>
          <w:szCs w:val="22"/>
        </w:rPr>
        <w:t xml:space="preserve">                              </w:t>
      </w:r>
      <w:r w:rsidR="00CB37F2" w:rsidRPr="00A36867">
        <w:rPr>
          <w:rFonts w:ascii="Arial" w:hAnsi="Arial" w:cs="Arial"/>
          <w:b/>
          <w:bCs/>
          <w:sz w:val="22"/>
          <w:szCs w:val="22"/>
        </w:rPr>
        <w:tab/>
        <w:t xml:space="preserve">            E-mail: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hyperlink r:id="rId8" w:history="1">
        <w:r w:rsidRPr="00433E50">
          <w:rPr>
            <w:rStyle w:val="Hyperlink"/>
            <w:rFonts w:ascii="Arial" w:hAnsi="Arial" w:cs="Arial"/>
            <w:b/>
            <w:bCs/>
            <w:sz w:val="22"/>
            <w:szCs w:val="22"/>
          </w:rPr>
          <w:t>manoashokraja@gmail.com</w:t>
        </w:r>
      </w:hyperlink>
    </w:p>
    <w:p w14:paraId="25738432" w14:textId="52323E34" w:rsidR="004A3E97" w:rsidRPr="00A36867" w:rsidRDefault="00CB37F2">
      <w:pPr>
        <w:ind w:left="3510" w:right="-603" w:firstLine="810"/>
        <w:jc w:val="center"/>
        <w:rPr>
          <w:rFonts w:ascii="Copperplate Gothic Bold" w:hAnsi="Copperplate Gothic Bold" w:cs="Copperplate Gothic Bold"/>
          <w:b/>
          <w:bCs/>
          <w:sz w:val="22"/>
          <w:szCs w:val="22"/>
          <w:u w:val="single"/>
        </w:rPr>
      </w:pPr>
      <w:r w:rsidRPr="00A36867">
        <w:rPr>
          <w:rFonts w:ascii="Arial" w:hAnsi="Arial" w:cs="Arial"/>
          <w:b/>
          <w:bCs/>
          <w:color w:val="0000FF"/>
          <w:sz w:val="22"/>
          <w:szCs w:val="22"/>
        </w:rPr>
        <w:t xml:space="preserve">                                     </w:t>
      </w:r>
    </w:p>
    <w:p w14:paraId="2193A074" w14:textId="5BA538C4" w:rsidR="004A3E97" w:rsidRPr="00D350C6" w:rsidRDefault="004A3E97" w:rsidP="0046087C">
      <w:pPr>
        <w:rPr>
          <w:rFonts w:ascii="Amasis MT Pro Medium" w:hAnsi="Amasis MT Pro Medium" w:cs="Copperplate Gothic Bold"/>
          <w:b/>
          <w:bCs/>
          <w:sz w:val="28"/>
          <w:szCs w:val="28"/>
          <w:u w:val="single"/>
        </w:rPr>
      </w:pPr>
    </w:p>
    <w:p w14:paraId="377F4128" w14:textId="77777777" w:rsidR="004A3E97" w:rsidRPr="00183447" w:rsidRDefault="004A3E97">
      <w:pPr>
        <w:jc w:val="center"/>
        <w:rPr>
          <w:rFonts w:ascii="Amasis MT Pro Medium" w:hAnsi="Amasis MT Pro Medium" w:cs="Copperplate Gothic Bold"/>
          <w:b/>
          <w:bCs/>
          <w:sz w:val="22"/>
          <w:szCs w:val="22"/>
          <w:u w:val="single"/>
        </w:rPr>
      </w:pPr>
    </w:p>
    <w:p w14:paraId="27F36C28" w14:textId="22F01205" w:rsidR="004A3E97" w:rsidRDefault="007F3265" w:rsidP="00C94342">
      <w:pPr>
        <w:jc w:val="center"/>
        <w:rPr>
          <w:rFonts w:ascii="Amasis MT Pro Medium" w:hAnsi="Amasis MT Pro Medium" w:cs="Copperplate Gothic Bold"/>
          <w:b/>
          <w:bCs/>
          <w:sz w:val="24"/>
          <w:szCs w:val="24"/>
          <w:u w:val="single"/>
        </w:rPr>
      </w:pPr>
      <w:r>
        <w:rPr>
          <w:rFonts w:ascii="Amasis MT Pro Medium" w:hAnsi="Amasis MT Pro Medium" w:cs="Copperplate Gothic Bold"/>
          <w:b/>
          <w:bCs/>
          <w:sz w:val="24"/>
          <w:szCs w:val="24"/>
          <w:u w:val="single"/>
        </w:rPr>
        <w:t xml:space="preserve">DIPLOMA IN </w:t>
      </w:r>
      <w:r w:rsidR="000A6AD8">
        <w:rPr>
          <w:rFonts w:ascii="Amasis MT Pro Medium" w:hAnsi="Amasis MT Pro Medium" w:cs="Copperplate Gothic Bold"/>
          <w:b/>
          <w:bCs/>
          <w:sz w:val="24"/>
          <w:szCs w:val="24"/>
          <w:u w:val="single"/>
        </w:rPr>
        <w:t>ELECTRICAL</w:t>
      </w:r>
      <w:r>
        <w:rPr>
          <w:rFonts w:ascii="Amasis MT Pro Medium" w:hAnsi="Amasis MT Pro Medium" w:cs="Copperplate Gothic Bold"/>
          <w:b/>
          <w:bCs/>
          <w:sz w:val="24"/>
          <w:szCs w:val="24"/>
          <w:u w:val="single"/>
        </w:rPr>
        <w:t xml:space="preserve"> AND ELECTRONICS</w:t>
      </w:r>
      <w:r w:rsidR="00CB37F2" w:rsidRPr="00D350C6">
        <w:rPr>
          <w:rFonts w:ascii="Amasis MT Pro Medium" w:hAnsi="Amasis MT Pro Medium" w:cs="Copperplate Gothic Bold"/>
          <w:b/>
          <w:bCs/>
          <w:sz w:val="24"/>
          <w:szCs w:val="24"/>
          <w:u w:val="single"/>
        </w:rPr>
        <w:t xml:space="preserve"> </w:t>
      </w:r>
      <w:r w:rsidR="00BE333A">
        <w:rPr>
          <w:rFonts w:ascii="Amasis MT Pro Medium" w:hAnsi="Amasis MT Pro Medium" w:cs="Copperplate Gothic Bold"/>
          <w:b/>
          <w:bCs/>
          <w:sz w:val="24"/>
          <w:szCs w:val="24"/>
          <w:u w:val="single"/>
        </w:rPr>
        <w:t>ENGINEER</w:t>
      </w:r>
      <w:r>
        <w:rPr>
          <w:rFonts w:ascii="Amasis MT Pro Medium" w:hAnsi="Amasis MT Pro Medium" w:cs="Copperplate Gothic Bold"/>
          <w:b/>
          <w:bCs/>
          <w:sz w:val="24"/>
          <w:szCs w:val="24"/>
          <w:u w:val="single"/>
        </w:rPr>
        <w:t>ING</w:t>
      </w:r>
      <w:r w:rsidR="00BE333A">
        <w:rPr>
          <w:rFonts w:ascii="Amasis MT Pro Medium" w:hAnsi="Amasis MT Pro Medium" w:cs="Copperplate Gothic Bold"/>
          <w:b/>
          <w:bCs/>
          <w:sz w:val="24"/>
          <w:szCs w:val="24"/>
          <w:u w:val="single"/>
        </w:rPr>
        <w:t xml:space="preserve"> </w:t>
      </w:r>
    </w:p>
    <w:p w14:paraId="33343630" w14:textId="77777777" w:rsidR="00653EA2" w:rsidRPr="00D350C6" w:rsidRDefault="00653EA2" w:rsidP="00C94342">
      <w:pPr>
        <w:jc w:val="center"/>
        <w:rPr>
          <w:rFonts w:ascii="Amasis MT Pro Medium" w:hAnsi="Amasis MT Pro Medium" w:cs="Arial"/>
          <w:b/>
          <w:bCs/>
          <w:sz w:val="24"/>
          <w:szCs w:val="24"/>
        </w:rPr>
      </w:pPr>
    </w:p>
    <w:p w14:paraId="4088FF17" w14:textId="77777777" w:rsidR="004A3E97" w:rsidRPr="00183447" w:rsidRDefault="004A3E97">
      <w:pPr>
        <w:jc w:val="center"/>
        <w:rPr>
          <w:rFonts w:ascii="Amasis MT Pro Medium" w:hAnsi="Amasis MT Pro Medium" w:cs="Arial"/>
          <w:b/>
          <w:bCs/>
          <w:sz w:val="22"/>
          <w:szCs w:val="22"/>
        </w:rPr>
      </w:pPr>
    </w:p>
    <w:tbl>
      <w:tblPr>
        <w:tblW w:w="0" w:type="auto"/>
        <w:tblInd w:w="-420" w:type="dxa"/>
        <w:tblLayout w:type="fixed"/>
        <w:tblLook w:val="0000" w:firstRow="0" w:lastRow="0" w:firstColumn="0" w:lastColumn="0" w:noHBand="0" w:noVBand="0"/>
      </w:tblPr>
      <w:tblGrid>
        <w:gridCol w:w="5100"/>
        <w:gridCol w:w="5145"/>
      </w:tblGrid>
      <w:tr w:rsidR="004A3E97" w:rsidRPr="00183447" w14:paraId="01C8AC1A" w14:textId="77777777" w:rsidTr="002B0505">
        <w:trPr>
          <w:trHeight w:val="9608"/>
        </w:trPr>
        <w:tc>
          <w:tcPr>
            <w:tcW w:w="5100" w:type="dxa"/>
            <w:shd w:val="clear" w:color="auto" w:fill="99CCFF"/>
          </w:tcPr>
          <w:p w14:paraId="62AEF6E9" w14:textId="77777777" w:rsidR="004A3E97" w:rsidRPr="00183447" w:rsidRDefault="004A3E97">
            <w:pPr>
              <w:snapToGrid w:val="0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6D433583" w14:textId="7F8FF4C8" w:rsidR="004A3E97" w:rsidRPr="00C94342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4"/>
                <w:szCs w:val="24"/>
              </w:rPr>
            </w:pPr>
            <w:r w:rsidRPr="00C94342">
              <w:rPr>
                <w:rFonts w:ascii="Amasis MT Pro Medium" w:hAnsi="Amasis MT Pro Medium" w:cs="Arial"/>
                <w:b/>
                <w:bCs/>
                <w:i/>
                <w:iCs/>
                <w:sz w:val="24"/>
                <w:szCs w:val="24"/>
              </w:rPr>
              <w:t>Passport Details: E C N R</w:t>
            </w:r>
          </w:p>
          <w:p w14:paraId="50AE8B06" w14:textId="77777777" w:rsidR="00C14C4A" w:rsidRPr="00183447" w:rsidRDefault="00C14C4A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4668DFDF" w14:textId="615FD6D9" w:rsidR="004A3E97" w:rsidRPr="0018344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Passport No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:                 </w:t>
            </w:r>
            <w:r w:rsidR="00C94342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S</w:t>
            </w:r>
            <w:r w:rsidR="00EF780A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0</w:t>
            </w:r>
            <w:r w:rsidR="00FF7B9D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824502</w:t>
            </w:r>
          </w:p>
          <w:p w14:paraId="40613C76" w14:textId="0045C8DA" w:rsidR="004A3E97" w:rsidRPr="0018344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Date of </w:t>
            </w:r>
            <w:r w:rsidR="00211CD6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Issue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: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         </w:t>
            </w:r>
            <w:r w:rsidR="00BD25AB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1</w:t>
            </w:r>
            <w:r w:rsidR="00FF7B9D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1</w:t>
            </w:r>
            <w:r w:rsidR="00BD25AB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/0</w:t>
            </w:r>
            <w:r w:rsidR="00FF7B9D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5</w:t>
            </w:r>
            <w:r w:rsidR="00BD25AB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/201</w:t>
            </w:r>
            <w:r w:rsidR="00FF7B9D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8</w:t>
            </w:r>
          </w:p>
          <w:p w14:paraId="6D595B86" w14:textId="6DAA21AE" w:rsidR="004A3E97" w:rsidRPr="0018344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Place of </w:t>
            </w:r>
            <w:r w:rsidR="00211CD6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Issue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: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         </w:t>
            </w:r>
            <w:r w:rsidR="00FF7B9D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CHENNAI</w:t>
            </w:r>
          </w:p>
          <w:p w14:paraId="181909A9" w14:textId="404DF66D" w:rsidR="004A3E97" w:rsidRPr="0018344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Date of Expiry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:            </w:t>
            </w:r>
            <w:r w:rsidR="00BD25AB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1</w:t>
            </w:r>
            <w:r w:rsidR="00FF7B9D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0</w:t>
            </w:r>
            <w:r w:rsidR="00BD25AB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/0</w:t>
            </w:r>
            <w:r w:rsidR="00FF7B9D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5</w:t>
            </w:r>
            <w:r w:rsidR="00BD25AB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/</w:t>
            </w:r>
            <w:r w:rsidR="008D5520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20</w:t>
            </w:r>
            <w:r w:rsidR="00FF7B9D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28</w:t>
            </w:r>
          </w:p>
          <w:p w14:paraId="1394541E" w14:textId="77777777" w:rsidR="004A3E97" w:rsidRPr="00183447" w:rsidRDefault="004A3E97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3C6BAD75" w14:textId="77777777" w:rsidR="004A3E97" w:rsidRPr="00183447" w:rsidRDefault="004A3E97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09EA41F1" w14:textId="32DAFAC3" w:rsidR="004A3E97" w:rsidRPr="00211CD6" w:rsidRDefault="00CB37F2">
            <w:pPr>
              <w:jc w:val="both"/>
              <w:rPr>
                <w:rFonts w:ascii="Amasis MT Pro Medium" w:hAnsi="Amasis MT Pro Medium" w:cs="Arial"/>
                <w:b/>
                <w:bCs/>
                <w:i/>
                <w:iCs/>
                <w:smallCaps/>
                <w:sz w:val="24"/>
                <w:szCs w:val="24"/>
              </w:rPr>
            </w:pPr>
            <w:r w:rsidRPr="00211CD6">
              <w:rPr>
                <w:rFonts w:ascii="Amasis MT Pro Medium" w:hAnsi="Amasis MT Pro Medium" w:cs="Arial"/>
                <w:b/>
                <w:bCs/>
                <w:i/>
                <w:iCs/>
                <w:smallCaps/>
                <w:sz w:val="24"/>
                <w:szCs w:val="24"/>
              </w:rPr>
              <w:t>Languages Known</w:t>
            </w:r>
          </w:p>
          <w:p w14:paraId="15D2C9B5" w14:textId="77777777" w:rsidR="00211CD6" w:rsidRPr="00183447" w:rsidRDefault="00211CD6">
            <w:pPr>
              <w:jc w:val="both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7AF06542" w14:textId="1DA7592E" w:rsidR="004A3E97" w:rsidRPr="00211CD6" w:rsidRDefault="00CB37F2">
            <w:pPr>
              <w:jc w:val="both"/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</w:pPr>
            <w:r w:rsidRPr="00211CD6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 xml:space="preserve">Tamil, English &amp; </w:t>
            </w:r>
            <w:r w:rsidR="00E01CA2" w:rsidRPr="00211CD6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Hindi.</w:t>
            </w:r>
            <w:r w:rsidRPr="00211CD6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 xml:space="preserve"> </w:t>
            </w:r>
          </w:p>
          <w:p w14:paraId="73698358" w14:textId="77777777" w:rsidR="004A3E97" w:rsidRPr="00183447" w:rsidRDefault="004A3E97">
            <w:pPr>
              <w:jc w:val="both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31E0B63D" w14:textId="77777777" w:rsidR="004A3E97" w:rsidRPr="00183447" w:rsidRDefault="004A3E97">
            <w:pPr>
              <w:jc w:val="both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14BC11F6" w14:textId="77777777" w:rsidR="004A3E97" w:rsidRPr="00241ED3" w:rsidRDefault="004A3E97">
            <w:pPr>
              <w:jc w:val="both"/>
              <w:rPr>
                <w:rFonts w:ascii="Amasis MT Pro Medium" w:hAnsi="Amasis MT Pro Medium" w:cs="Arial"/>
                <w:i/>
                <w:iCs/>
                <w:smallCaps/>
                <w:sz w:val="22"/>
                <w:szCs w:val="22"/>
              </w:rPr>
            </w:pPr>
          </w:p>
          <w:p w14:paraId="0E09CF01" w14:textId="5EAB41BA" w:rsidR="004A3E97" w:rsidRPr="00C94342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4"/>
                <w:szCs w:val="24"/>
              </w:rPr>
            </w:pPr>
            <w:r w:rsidRPr="00C94342">
              <w:rPr>
                <w:rFonts w:ascii="Amasis MT Pro Medium" w:hAnsi="Amasis MT Pro Medium" w:cs="Arial"/>
                <w:b/>
                <w:bCs/>
                <w:i/>
                <w:iCs/>
                <w:sz w:val="24"/>
                <w:szCs w:val="24"/>
              </w:rPr>
              <w:t>Permanent Address</w:t>
            </w:r>
            <w:r w:rsidR="00211CD6" w:rsidRPr="00C94342">
              <w:rPr>
                <w:rFonts w:ascii="Amasis MT Pro Medium" w:hAnsi="Amasis MT Pro Medium" w:cs="Arial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29571B87" w14:textId="273FF436" w:rsidR="004A3E97" w:rsidRPr="00241ED3" w:rsidRDefault="00CB37F2">
            <w:pPr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</w:pPr>
            <w:r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 xml:space="preserve">S/o. Mr. </w:t>
            </w:r>
            <w:r w:rsidR="00211CD6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Veeramani</w:t>
            </w:r>
            <w:r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,</w:t>
            </w:r>
          </w:p>
          <w:p w14:paraId="0DC7CC6F" w14:textId="3116AA4D" w:rsidR="00F018EE" w:rsidRPr="00241ED3" w:rsidRDefault="00211CD6">
            <w:pPr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</w:pPr>
            <w:r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Main Road</w:t>
            </w:r>
            <w:r w:rsidR="0037263C"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M.Kuchipalayam</w:t>
            </w:r>
            <w:proofErr w:type="spellEnd"/>
            <w:r w:rsidR="00041492"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,</w:t>
            </w:r>
            <w:r w:rsidR="00F018EE"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 xml:space="preserve"> </w:t>
            </w:r>
          </w:p>
          <w:p w14:paraId="44FA6F41" w14:textId="5884DBF5" w:rsidR="00F018EE" w:rsidRPr="00241ED3" w:rsidRDefault="00211CD6">
            <w:pPr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Vikkiravandi</w:t>
            </w:r>
            <w:proofErr w:type="spellEnd"/>
            <w:r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 xml:space="preserve"> - </w:t>
            </w:r>
            <w:r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Dist.,</w:t>
            </w:r>
          </w:p>
          <w:p w14:paraId="568ADB8A" w14:textId="10A2601D" w:rsidR="004A3E97" w:rsidRPr="00241ED3" w:rsidRDefault="00CB37F2">
            <w:pPr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</w:pPr>
            <w:r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Vi</w:t>
            </w:r>
            <w:r w:rsidR="00211CD6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llupuram</w:t>
            </w:r>
            <w:r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 xml:space="preserve"> – </w:t>
            </w:r>
            <w:r w:rsidR="00211CD6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Taluk</w:t>
            </w:r>
            <w:r w:rsidR="00211CD6"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.,</w:t>
            </w:r>
            <w:r w:rsidR="00211CD6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 xml:space="preserve"> Pin</w:t>
            </w:r>
            <w:r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:</w:t>
            </w:r>
            <w:r w:rsidR="00211CD6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 xml:space="preserve"> </w:t>
            </w:r>
            <w:r w:rsidR="004E33F7"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6</w:t>
            </w:r>
            <w:r w:rsidR="00211CD6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05501</w:t>
            </w:r>
          </w:p>
          <w:p w14:paraId="28152F8D" w14:textId="77777777" w:rsidR="004A3E97" w:rsidRPr="00241ED3" w:rsidRDefault="00CB37F2">
            <w:pPr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</w:pPr>
            <w:r w:rsidRPr="00241ED3">
              <w:rPr>
                <w:rFonts w:ascii="Amasis MT Pro Medium" w:hAnsi="Amasis MT Pro Medium" w:cs="Arial"/>
                <w:i/>
                <w:iCs/>
                <w:sz w:val="22"/>
                <w:szCs w:val="22"/>
              </w:rPr>
              <w:t>Tamil Nadu – State, India.</w:t>
            </w:r>
          </w:p>
          <w:p w14:paraId="4FCDF5B6" w14:textId="77777777" w:rsidR="004A3E97" w:rsidRPr="00183447" w:rsidRDefault="004A3E97">
            <w:pPr>
              <w:jc w:val="both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2B581784" w14:textId="77777777" w:rsidR="004A3E97" w:rsidRPr="00183447" w:rsidRDefault="004A3E97">
            <w:pPr>
              <w:jc w:val="both"/>
              <w:rPr>
                <w:rFonts w:ascii="Amasis MT Pro Medium" w:hAnsi="Amasis MT Pro Medium" w:cs="Arial"/>
                <w:b/>
                <w:bCs/>
                <w:i/>
                <w:iCs/>
                <w:smallCaps/>
                <w:sz w:val="22"/>
                <w:szCs w:val="22"/>
              </w:rPr>
            </w:pPr>
          </w:p>
          <w:p w14:paraId="6D8AF8F8" w14:textId="77777777" w:rsidR="004A3E97" w:rsidRPr="00183447" w:rsidRDefault="004A3E97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077E3004" w14:textId="02A17961" w:rsidR="004A3E97" w:rsidRPr="0018344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Personal Details</w:t>
            </w:r>
            <w:r w:rsidR="00C94342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;</w:t>
            </w:r>
          </w:p>
          <w:p w14:paraId="0F04CEEA" w14:textId="44803F34" w:rsidR="004A3E97" w:rsidRPr="0018344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Name 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</w:r>
            <w:r w:rsidR="00A25B56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       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: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</w:t>
            </w:r>
            <w:proofErr w:type="spellStart"/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V.Ashokraja</w:t>
            </w:r>
            <w:proofErr w:type="spellEnd"/>
          </w:p>
          <w:p w14:paraId="4682A918" w14:textId="18F81744" w:rsidR="004A3E97" w:rsidRPr="0018344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Father’s Name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</w:r>
            <w:r w:rsidR="00CD7D41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       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: 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</w:t>
            </w:r>
            <w:proofErr w:type="spellStart"/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G.Veeramani</w:t>
            </w:r>
            <w:proofErr w:type="spellEnd"/>
          </w:p>
          <w:p w14:paraId="1D9DDF81" w14:textId="268CA8CD" w:rsidR="004A3E97" w:rsidRPr="0018344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Date of Birth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</w:r>
            <w:r w:rsidR="00894807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      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: 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25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/0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6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/198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2</w:t>
            </w:r>
          </w:p>
          <w:p w14:paraId="4C940CE9" w14:textId="078F914D" w:rsidR="004A3E97" w:rsidRPr="0018344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Sex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  <w:t xml:space="preserve">          : 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Male</w:t>
            </w:r>
          </w:p>
          <w:p w14:paraId="66C0378F" w14:textId="6B0DB2C1" w:rsidR="004A3E97" w:rsidRPr="0018344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Nationality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  <w:t xml:space="preserve">          : 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Indian</w:t>
            </w:r>
          </w:p>
          <w:p w14:paraId="1EE9086C" w14:textId="77777777" w:rsidR="004A3E9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Marital Status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</w:r>
            <w:r w:rsidR="00A25B56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     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A25B56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: </w:t>
            </w:r>
            <w:r w:rsidR="00211CD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Married</w:t>
            </w:r>
          </w:p>
          <w:p w14:paraId="0998112F" w14:textId="77777777" w:rsidR="00D549F9" w:rsidRPr="00D549F9" w:rsidRDefault="00D549F9" w:rsidP="00D549F9">
            <w:pPr>
              <w:rPr>
                <w:rFonts w:ascii="Amasis MT Pro Medium" w:hAnsi="Amasis MT Pro Medium" w:cs="Arial"/>
                <w:sz w:val="22"/>
                <w:szCs w:val="22"/>
              </w:rPr>
            </w:pPr>
          </w:p>
          <w:p w14:paraId="5CEFC0D2" w14:textId="77777777" w:rsidR="00D549F9" w:rsidRPr="00D549F9" w:rsidRDefault="00D549F9" w:rsidP="00D549F9">
            <w:pPr>
              <w:rPr>
                <w:rFonts w:ascii="Amasis MT Pro Medium" w:hAnsi="Amasis MT Pro Medium" w:cs="Arial"/>
                <w:sz w:val="22"/>
                <w:szCs w:val="22"/>
              </w:rPr>
            </w:pPr>
          </w:p>
          <w:p w14:paraId="7F533C8C" w14:textId="04706486" w:rsidR="00D549F9" w:rsidRPr="00D549F9" w:rsidRDefault="00D549F9" w:rsidP="00D549F9">
            <w:pPr>
              <w:rPr>
                <w:rFonts w:ascii="Amasis MT Pro Medium" w:hAnsi="Amasis MT Pro Medium" w:cs="Arial"/>
                <w:sz w:val="22"/>
                <w:szCs w:val="22"/>
              </w:rPr>
            </w:pPr>
          </w:p>
        </w:tc>
        <w:tc>
          <w:tcPr>
            <w:tcW w:w="5145" w:type="dxa"/>
            <w:tcBorders>
              <w:left w:val="single" w:sz="8" w:space="0" w:color="000000"/>
            </w:tcBorders>
            <w:shd w:val="clear" w:color="auto" w:fill="auto"/>
          </w:tcPr>
          <w:p w14:paraId="3746B574" w14:textId="77777777" w:rsidR="004A3E97" w:rsidRPr="00183447" w:rsidRDefault="004A3E97">
            <w:pPr>
              <w:snapToGrid w:val="0"/>
              <w:spacing w:before="60" w:after="60"/>
              <w:jc w:val="both"/>
              <w:rPr>
                <w:rFonts w:ascii="Amasis MT Pro Medium" w:hAnsi="Amasis MT Pro Medium" w:cs="Arial"/>
                <w:b/>
                <w:bCs/>
                <w:i/>
                <w:iCs/>
                <w:smallCaps/>
                <w:sz w:val="22"/>
                <w:szCs w:val="22"/>
              </w:rPr>
            </w:pPr>
          </w:p>
          <w:p w14:paraId="2EAC00E1" w14:textId="3E6E46B8" w:rsidR="004A3E97" w:rsidRDefault="00CB37F2">
            <w:pPr>
              <w:rPr>
                <w:rFonts w:ascii="Amasis MT Pro Medium" w:hAnsi="Amasis MT Pro Medium" w:cs="Arial"/>
                <w:b/>
                <w:bCs/>
                <w:i/>
                <w:iCs/>
                <w:smallCaps/>
                <w:sz w:val="22"/>
                <w:szCs w:val="22"/>
                <w:u w:val="single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mallCaps/>
                <w:sz w:val="22"/>
                <w:szCs w:val="22"/>
                <w:u w:val="single"/>
              </w:rPr>
              <w:t xml:space="preserve">PROFESSIONAL QUALIFICATION </w:t>
            </w:r>
          </w:p>
          <w:p w14:paraId="279BCD59" w14:textId="77777777" w:rsidR="00BE5E61" w:rsidRPr="00183447" w:rsidRDefault="00BE5E61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103DA01F" w14:textId="37069317" w:rsidR="00FF7B9D" w:rsidRPr="00BE5E61" w:rsidRDefault="00FF7B9D">
            <w:pPr>
              <w:numPr>
                <w:ilvl w:val="0"/>
                <w:numId w:val="1"/>
              </w:numPr>
              <w:rPr>
                <w:rFonts w:ascii="Amasis MT Pro Medium" w:hAnsi="Amasis MT Pro Medium" w:cs="Arial"/>
                <w:bCs/>
                <w:i/>
                <w:iCs/>
                <w:color w:val="00B050"/>
                <w:sz w:val="22"/>
                <w:szCs w:val="22"/>
              </w:rPr>
            </w:pPr>
            <w:r w:rsidRPr="00BE5E61">
              <w:rPr>
                <w:rFonts w:ascii="Garamond" w:hAnsi="Garamond"/>
                <w:b/>
                <w:i/>
                <w:color w:val="00B050"/>
                <w:sz w:val="22"/>
              </w:rPr>
              <w:t>TAMIL NADU ELECTRICAL LICENSING BOARD CHENNAI</w:t>
            </w:r>
            <w:r w:rsidRPr="00BE5E61">
              <w:rPr>
                <w:rFonts w:ascii="Garamond" w:hAnsi="Garamond"/>
                <w:bCs/>
                <w:i/>
                <w:color w:val="00B050"/>
                <w:sz w:val="22"/>
              </w:rPr>
              <w:t>.</w:t>
            </w:r>
          </w:p>
          <w:p w14:paraId="1245B512" w14:textId="77777777" w:rsidR="00FF7B9D" w:rsidRPr="00FF7B9D" w:rsidRDefault="00FF7B9D" w:rsidP="00FF7B9D">
            <w:pPr>
              <w:ind w:left="432"/>
              <w:rPr>
                <w:rFonts w:ascii="Amasis MT Pro Medium" w:hAnsi="Amasis MT Pro Medium" w:cs="Arial"/>
                <w:bCs/>
                <w:i/>
                <w:iCs/>
                <w:sz w:val="22"/>
                <w:szCs w:val="22"/>
              </w:rPr>
            </w:pPr>
          </w:p>
          <w:p w14:paraId="16F51B22" w14:textId="0C83A703" w:rsidR="00FF7B9D" w:rsidRPr="00183447" w:rsidRDefault="00FF7B9D" w:rsidP="00FF7B9D">
            <w:pPr>
              <w:ind w:left="432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Date of Issue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  <w:t>: 0</w:t>
            </w:r>
            <w:r w:rsidR="00EB293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2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/0</w:t>
            </w:r>
            <w:r w:rsidR="00EB293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6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/20</w:t>
            </w:r>
            <w:r w:rsidR="00EB293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23</w:t>
            </w:r>
          </w:p>
          <w:p w14:paraId="541EA757" w14:textId="2B412347" w:rsidR="00FF7B9D" w:rsidRDefault="00FF7B9D" w:rsidP="00FF7B9D">
            <w:pPr>
              <w:ind w:left="432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Date of Expiry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  <w:t>: 0</w:t>
            </w:r>
            <w:r w:rsidR="00EB293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1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/</w:t>
            </w:r>
            <w: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0</w:t>
            </w:r>
            <w:r w:rsidR="00EB293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6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/202</w:t>
            </w:r>
            <w:r w:rsidR="00EB293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7</w:t>
            </w:r>
          </w:p>
          <w:p w14:paraId="5801F7CA" w14:textId="5E8BE5C2" w:rsidR="00FF7B9D" w:rsidRDefault="00FF7B9D" w:rsidP="00FF7B9D">
            <w:pPr>
              <w:ind w:left="432"/>
              <w:rPr>
                <w:rFonts w:ascii="Amasis MT Pro Medium" w:hAnsi="Amasis MT Pro Medium" w:cs="Arial"/>
                <w:bCs/>
                <w:i/>
                <w:iCs/>
                <w:sz w:val="22"/>
                <w:szCs w:val="22"/>
              </w:rPr>
            </w:pPr>
          </w:p>
          <w:p w14:paraId="37FA3A77" w14:textId="15A1ABCB" w:rsidR="00FF7B9D" w:rsidRDefault="00FF7B9D" w:rsidP="00FF7B9D">
            <w:pPr>
              <w:ind w:left="432"/>
              <w:rPr>
                <w:rFonts w:ascii="Amasis MT Pro Medium" w:hAnsi="Amasis MT Pro Medium" w:cs="Arial"/>
                <w:bCs/>
                <w:i/>
                <w:iCs/>
                <w:sz w:val="22"/>
                <w:szCs w:val="22"/>
              </w:rPr>
            </w:pPr>
          </w:p>
          <w:p w14:paraId="764845F0" w14:textId="77777777" w:rsidR="00FF7B9D" w:rsidRPr="00FF7B9D" w:rsidRDefault="00FF7B9D" w:rsidP="00FF7B9D">
            <w:pPr>
              <w:ind w:left="432"/>
              <w:rPr>
                <w:rFonts w:ascii="Amasis MT Pro Medium" w:hAnsi="Amasis MT Pro Medium" w:cs="Arial"/>
                <w:bCs/>
                <w:i/>
                <w:iCs/>
                <w:sz w:val="22"/>
                <w:szCs w:val="22"/>
              </w:rPr>
            </w:pPr>
          </w:p>
          <w:p w14:paraId="17AA7422" w14:textId="6FAE63F5" w:rsidR="004A3E97" w:rsidRPr="00BE5E61" w:rsidRDefault="00CB37F2">
            <w:pPr>
              <w:numPr>
                <w:ilvl w:val="0"/>
                <w:numId w:val="1"/>
              </w:numPr>
              <w:rPr>
                <w:rFonts w:ascii="Garamond" w:hAnsi="Garamond" w:cs="Arial"/>
                <w:b/>
                <w:bCs/>
                <w:i/>
                <w:iCs/>
                <w:color w:val="00B050"/>
                <w:sz w:val="22"/>
                <w:szCs w:val="22"/>
              </w:rPr>
            </w:pPr>
            <w:r w:rsidRPr="00BE5E61">
              <w:rPr>
                <w:rFonts w:ascii="Garamond" w:hAnsi="Garamond" w:cs="Arial"/>
                <w:b/>
                <w:bCs/>
                <w:i/>
                <w:iCs/>
                <w:color w:val="00B050"/>
                <w:sz w:val="22"/>
                <w:szCs w:val="22"/>
              </w:rPr>
              <w:t>INDIAN DRIVING LICENCE</w:t>
            </w:r>
          </w:p>
          <w:p w14:paraId="0135FF44" w14:textId="5B2E56A8" w:rsidR="004A3E97" w:rsidRPr="00FF7B9D" w:rsidRDefault="00CB37F2">
            <w:pPr>
              <w:ind w:left="432"/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</w:pPr>
            <w:r w:rsidRPr="00BE5E61">
              <w:rPr>
                <w:rFonts w:ascii="Garamond" w:hAnsi="Garamond" w:cs="Arial"/>
                <w:b/>
                <w:bCs/>
                <w:i/>
                <w:iCs/>
                <w:color w:val="00B050"/>
                <w:sz w:val="22"/>
                <w:szCs w:val="22"/>
              </w:rPr>
              <w:t>TAMIL NADU STATE</w:t>
            </w:r>
            <w:r w:rsidR="00FF7B9D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.</w:t>
            </w:r>
          </w:p>
          <w:p w14:paraId="0F8E8F0D" w14:textId="77777777" w:rsidR="004A3E97" w:rsidRPr="00183447" w:rsidRDefault="004A3E97">
            <w:pPr>
              <w:ind w:left="432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222F9FD7" w14:textId="6EF00E73" w:rsidR="004A3E97" w:rsidRPr="00183447" w:rsidRDefault="00FF7B9D" w:rsidP="00FF7B9D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       </w:t>
            </w:r>
            <w:r w:rsidR="007F3265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CB37F2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LIGHT VEHICLE LMV</w:t>
            </w:r>
          </w:p>
          <w:p w14:paraId="1813B733" w14:textId="132E4DB1" w:rsidR="004A3E97" w:rsidRPr="00183447" w:rsidRDefault="00CB37F2">
            <w:pPr>
              <w:ind w:left="432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Date of Issue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  <w:t xml:space="preserve">: </w:t>
            </w:r>
            <w:r w:rsidR="00D350C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1</w:t>
            </w:r>
            <w:r w:rsidR="00D350C6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0/0</w:t>
            </w:r>
            <w:r w:rsidR="00D350C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1</w:t>
            </w:r>
            <w:r w:rsidR="00D350C6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/20</w:t>
            </w:r>
            <w:r w:rsidR="00D350C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05</w:t>
            </w:r>
          </w:p>
          <w:p w14:paraId="0E966BB0" w14:textId="542DED85" w:rsidR="00FF7B9D" w:rsidRDefault="00CB37F2" w:rsidP="00FF7B9D">
            <w:pPr>
              <w:ind w:left="432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Date of Expiry</w:t>
            </w:r>
            <w:r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ab/>
              <w:t xml:space="preserve">: </w:t>
            </w:r>
            <w:r w:rsidR="00D350C6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09/</w:t>
            </w:r>
            <w:r w:rsidR="00D350C6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0</w:t>
            </w:r>
            <w:r w:rsidR="00E37FC4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1/203</w:t>
            </w:r>
            <w:r w:rsidR="00D350C6" w:rsidRPr="00183447"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  <w:t>5</w:t>
            </w:r>
          </w:p>
          <w:p w14:paraId="3FBC025D" w14:textId="2AB38FC4" w:rsidR="00FF7B9D" w:rsidRDefault="00FF7B9D" w:rsidP="00FF7B9D">
            <w:pPr>
              <w:ind w:left="432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459F0DD9" w14:textId="77777777" w:rsidR="00FF7B9D" w:rsidRDefault="00FF7B9D" w:rsidP="00FF7B9D">
            <w:pPr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0B0B13D5" w14:textId="77777777" w:rsidR="004A3E97" w:rsidRPr="00C94342" w:rsidRDefault="00CB37F2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i/>
                <w:iCs/>
                <w:color w:val="00B050"/>
                <w:sz w:val="24"/>
                <w:szCs w:val="24"/>
              </w:rPr>
            </w:pPr>
            <w:r w:rsidRPr="00C94342">
              <w:rPr>
                <w:rFonts w:ascii="Garamond" w:hAnsi="Garamond" w:cs="Arial"/>
                <w:b/>
                <w:bCs/>
                <w:i/>
                <w:iCs/>
                <w:smallCaps/>
                <w:color w:val="00B050"/>
                <w:sz w:val="24"/>
                <w:szCs w:val="24"/>
              </w:rPr>
              <w:t>Career Objective</w:t>
            </w:r>
          </w:p>
          <w:p w14:paraId="430488DA" w14:textId="77777777" w:rsidR="004A3E97" w:rsidRPr="00C94342" w:rsidRDefault="00CB37F2">
            <w:pPr>
              <w:spacing w:before="60" w:after="60"/>
              <w:jc w:val="both"/>
              <w:rPr>
                <w:rFonts w:ascii="Garamond" w:hAnsi="Garamond" w:cs="Arial"/>
                <w:i/>
                <w:iCs/>
                <w:sz w:val="22"/>
                <w:szCs w:val="22"/>
              </w:rPr>
            </w:pPr>
            <w:r w:rsidRPr="00C94342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To find gainful employment in an organization this would fully utilize and enhance my skills and experience</w:t>
            </w:r>
            <w:r w:rsidRPr="00C94342">
              <w:rPr>
                <w:rFonts w:ascii="Garamond" w:hAnsi="Garamond" w:cs="Arial"/>
                <w:i/>
                <w:iCs/>
                <w:sz w:val="22"/>
                <w:szCs w:val="22"/>
              </w:rPr>
              <w:t>.</w:t>
            </w:r>
          </w:p>
          <w:p w14:paraId="2002EF0F" w14:textId="77777777" w:rsidR="004A3E97" w:rsidRPr="00183447" w:rsidRDefault="004A3E97">
            <w:pPr>
              <w:spacing w:before="60" w:after="60"/>
              <w:jc w:val="both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2B99E073" w14:textId="77777777" w:rsidR="004A3E97" w:rsidRPr="00C94342" w:rsidRDefault="00CB37F2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i/>
                <w:iCs/>
                <w:color w:val="00B050"/>
                <w:sz w:val="24"/>
                <w:szCs w:val="24"/>
              </w:rPr>
            </w:pPr>
            <w:r w:rsidRPr="00C94342">
              <w:rPr>
                <w:rFonts w:ascii="Garamond" w:hAnsi="Garamond" w:cs="Arial"/>
                <w:b/>
                <w:bCs/>
                <w:i/>
                <w:iCs/>
                <w:smallCaps/>
                <w:color w:val="00B050"/>
                <w:sz w:val="24"/>
                <w:szCs w:val="24"/>
              </w:rPr>
              <w:t>Educational Qualification</w:t>
            </w:r>
          </w:p>
          <w:p w14:paraId="494478FD" w14:textId="3A9383AE" w:rsidR="004A3E97" w:rsidRPr="00C94342" w:rsidRDefault="00CB37F2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</w:pPr>
            <w:r w:rsidRPr="00C94342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 xml:space="preserve">S.S.L.C. (Passed in the Year of </w:t>
            </w:r>
            <w:r w:rsidR="00962A68" w:rsidRPr="00C94342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1998</w:t>
            </w:r>
            <w:r w:rsidRPr="00C94342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)</w:t>
            </w:r>
          </w:p>
          <w:p w14:paraId="62E25A40" w14:textId="7E339AC9" w:rsidR="004A3E97" w:rsidRPr="00C94342" w:rsidRDefault="00CB37F2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</w:pPr>
            <w:r w:rsidRPr="00C94342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Government of Tamil Nadu</w:t>
            </w:r>
            <w:r w:rsidR="00C94342" w:rsidRPr="00C94342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.</w:t>
            </w:r>
          </w:p>
          <w:p w14:paraId="20AD2903" w14:textId="77777777" w:rsidR="004A3E97" w:rsidRPr="00183447" w:rsidRDefault="004A3E97">
            <w:pPr>
              <w:spacing w:before="60" w:after="60"/>
              <w:jc w:val="both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031B403B" w14:textId="137A419D" w:rsidR="00962A68" w:rsidRPr="00962A68" w:rsidRDefault="00962A68">
            <w:pPr>
              <w:spacing w:before="60" w:after="60"/>
              <w:jc w:val="both"/>
              <w:rPr>
                <w:rFonts w:ascii="Garamond" w:hAnsi="Garamond"/>
                <w:b/>
                <w:i/>
                <w:iCs/>
                <w:color w:val="00B050"/>
              </w:rPr>
            </w:pPr>
            <w:r w:rsidRPr="00962A68">
              <w:rPr>
                <w:rFonts w:ascii="Garamond" w:hAnsi="Garamond"/>
                <w:b/>
                <w:i/>
                <w:iCs/>
                <w:color w:val="00B050"/>
              </w:rPr>
              <w:t>Diploma in Electrical</w:t>
            </w:r>
            <w:r w:rsidR="00C94342">
              <w:rPr>
                <w:rFonts w:ascii="Garamond" w:hAnsi="Garamond"/>
                <w:b/>
                <w:i/>
                <w:iCs/>
                <w:color w:val="00B050"/>
              </w:rPr>
              <w:t xml:space="preserve"> </w:t>
            </w:r>
            <w:r w:rsidRPr="00962A68">
              <w:rPr>
                <w:rFonts w:ascii="Garamond" w:hAnsi="Garamond"/>
                <w:b/>
                <w:i/>
                <w:iCs/>
                <w:color w:val="00B050"/>
              </w:rPr>
              <w:t xml:space="preserve">and Electronics Engineering (DEEE)                </w:t>
            </w:r>
          </w:p>
          <w:p w14:paraId="417AA311" w14:textId="50B3052A" w:rsidR="004A3E97" w:rsidRPr="00D549F9" w:rsidRDefault="00CB37F2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</w:pPr>
            <w:r w:rsidRPr="00D549F9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From: A</w:t>
            </w:r>
            <w:r w:rsidR="00D549F9" w:rsidRPr="00D549F9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pril</w:t>
            </w:r>
            <w:r w:rsidRPr="00D549F9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 xml:space="preserve"> 200</w:t>
            </w:r>
            <w:r w:rsidR="00962A68" w:rsidRPr="00D549F9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0</w:t>
            </w:r>
            <w:r w:rsidRPr="00D549F9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 xml:space="preserve"> to </w:t>
            </w:r>
            <w:r w:rsidR="00D549F9" w:rsidRPr="00D549F9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April</w:t>
            </w:r>
            <w:r w:rsidRPr="00D549F9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 xml:space="preserve"> 200</w:t>
            </w:r>
            <w:r w:rsidR="00962A68" w:rsidRPr="00D549F9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3</w:t>
            </w:r>
            <w:r w:rsidRPr="00D549F9">
              <w:rPr>
                <w:rFonts w:ascii="Garamond" w:hAnsi="Garamond" w:cs="Arial"/>
                <w:b/>
                <w:bCs/>
                <w:i/>
                <w:iCs/>
                <w:sz w:val="22"/>
                <w:szCs w:val="22"/>
              </w:rPr>
              <w:t>.</w:t>
            </w:r>
          </w:p>
          <w:p w14:paraId="79EC2CD2" w14:textId="77777777" w:rsidR="00D549F9" w:rsidRDefault="00D549F9">
            <w:pPr>
              <w:pBdr>
                <w:left w:val="single" w:sz="4" w:space="0" w:color="000000"/>
              </w:pBdr>
              <w:spacing w:before="60" w:after="60"/>
              <w:jc w:val="both"/>
              <w:rPr>
                <w:rFonts w:ascii="Amasis MT Pro Medium" w:hAnsi="Amasis MT Pro Medium" w:cs="Arial"/>
                <w:b/>
                <w:bCs/>
                <w:i/>
                <w:iCs/>
                <w:sz w:val="22"/>
                <w:szCs w:val="22"/>
              </w:rPr>
            </w:pPr>
          </w:p>
          <w:p w14:paraId="79FD3434" w14:textId="617815A2" w:rsidR="004A3E97" w:rsidRPr="00D549F9" w:rsidRDefault="00CB37F2">
            <w:pPr>
              <w:pBdr>
                <w:left w:val="single" w:sz="4" w:space="0" w:color="000000"/>
              </w:pBdr>
              <w:spacing w:before="60" w:after="60"/>
              <w:jc w:val="both"/>
              <w:rPr>
                <w:rFonts w:ascii="Amasis MT Pro Medium" w:hAnsi="Amasis MT Pro Medium" w:cs="Arial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D549F9">
              <w:rPr>
                <w:rFonts w:ascii="Garamond" w:hAnsi="Garamond" w:cs="Arial"/>
                <w:b/>
                <w:bCs/>
                <w:i/>
                <w:iCs/>
                <w:color w:val="00B050"/>
                <w:sz w:val="22"/>
                <w:szCs w:val="22"/>
              </w:rPr>
              <w:t>Total Experience</w:t>
            </w:r>
            <w:r w:rsidR="00D549F9" w:rsidRPr="00D549F9">
              <w:rPr>
                <w:rFonts w:ascii="Garamond" w:hAnsi="Garamond" w:cs="Arial"/>
                <w:b/>
                <w:bCs/>
                <w:i/>
                <w:iCs/>
                <w:color w:val="00B050"/>
                <w:sz w:val="22"/>
                <w:szCs w:val="22"/>
              </w:rPr>
              <w:t>:</w:t>
            </w:r>
            <w:r w:rsidR="00C94342">
              <w:rPr>
                <w:rFonts w:ascii="Garamond" w:hAnsi="Garamond" w:cs="Arial"/>
                <w:b/>
                <w:bCs/>
                <w:i/>
                <w:iCs/>
                <w:color w:val="00B050"/>
                <w:sz w:val="22"/>
                <w:szCs w:val="22"/>
              </w:rPr>
              <w:t xml:space="preserve"> </w:t>
            </w:r>
            <w:r w:rsidR="00E37FC4">
              <w:rPr>
                <w:rFonts w:ascii="Amasis MT Pro Medium" w:hAnsi="Amasis MT Pro Medium" w:cs="Arial"/>
                <w:b/>
                <w:bCs/>
                <w:i/>
                <w:iCs/>
                <w:color w:val="000000"/>
                <w:sz w:val="22"/>
                <w:szCs w:val="22"/>
              </w:rPr>
              <w:t>21</w:t>
            </w:r>
            <w:r w:rsidR="00A25B56" w:rsidRPr="007F3265">
              <w:rPr>
                <w:rFonts w:ascii="Amasis MT Pro Medium" w:hAnsi="Amasis MT Pro Medium" w:cs="Arial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9E1064" w:rsidRPr="007F3265">
              <w:rPr>
                <w:rFonts w:ascii="Amasis MT Pro Medium" w:hAnsi="Amasis MT Pro Medium" w:cs="Arial"/>
                <w:b/>
                <w:bCs/>
                <w:i/>
                <w:iCs/>
                <w:color w:val="000000"/>
                <w:sz w:val="22"/>
                <w:szCs w:val="22"/>
              </w:rPr>
              <w:t>year</w:t>
            </w:r>
            <w:r w:rsidR="00D549F9" w:rsidRPr="007F3265">
              <w:rPr>
                <w:rFonts w:ascii="Amasis MT Pro Medium" w:hAnsi="Amasis MT Pro Medium" w:cs="Arial"/>
                <w:b/>
                <w:bCs/>
                <w:i/>
                <w:iCs/>
                <w:color w:val="000000"/>
                <w:sz w:val="22"/>
                <w:szCs w:val="22"/>
              </w:rPr>
              <w:t>s.</w:t>
            </w:r>
          </w:p>
        </w:tc>
      </w:tr>
    </w:tbl>
    <w:p w14:paraId="681450D5" w14:textId="77777777" w:rsidR="00532047" w:rsidRDefault="00532047">
      <w:pPr>
        <w:rPr>
          <w:rFonts w:ascii="Arial Black" w:hAnsi="Arial Black" w:cs="Broadway"/>
          <w:b/>
          <w:bCs/>
          <w:i/>
          <w:iCs/>
          <w:sz w:val="24"/>
          <w:szCs w:val="24"/>
        </w:rPr>
      </w:pPr>
    </w:p>
    <w:p w14:paraId="5DD49D9D" w14:textId="77777777" w:rsidR="002B0505" w:rsidRDefault="002B0505">
      <w:pPr>
        <w:rPr>
          <w:rFonts w:ascii="Arial Black" w:hAnsi="Arial Black" w:cs="Broadway"/>
          <w:b/>
          <w:bCs/>
          <w:i/>
          <w:iCs/>
          <w:sz w:val="24"/>
          <w:szCs w:val="24"/>
        </w:rPr>
      </w:pPr>
    </w:p>
    <w:p w14:paraId="27ED207A" w14:textId="77777777" w:rsidR="002B0505" w:rsidRDefault="002B0505">
      <w:pPr>
        <w:rPr>
          <w:rFonts w:ascii="Arial Black" w:hAnsi="Arial Black" w:cs="Broadway"/>
          <w:b/>
          <w:bCs/>
          <w:i/>
          <w:iCs/>
          <w:sz w:val="24"/>
          <w:szCs w:val="24"/>
        </w:rPr>
      </w:pPr>
    </w:p>
    <w:p w14:paraId="59292B05" w14:textId="77777777" w:rsidR="002B0505" w:rsidRDefault="002B0505">
      <w:pPr>
        <w:rPr>
          <w:rFonts w:ascii="Arial Black" w:hAnsi="Arial Black" w:cs="Broadway"/>
          <w:b/>
          <w:bCs/>
          <w:i/>
          <w:iCs/>
          <w:sz w:val="24"/>
          <w:szCs w:val="24"/>
        </w:rPr>
      </w:pPr>
    </w:p>
    <w:p w14:paraId="353484CC" w14:textId="77777777" w:rsidR="007F3265" w:rsidRDefault="007F3265">
      <w:pPr>
        <w:rPr>
          <w:rFonts w:ascii="Arial Black" w:hAnsi="Arial Black" w:cs="Broadway"/>
          <w:b/>
          <w:bCs/>
          <w:i/>
          <w:iCs/>
          <w:sz w:val="24"/>
          <w:szCs w:val="24"/>
        </w:rPr>
      </w:pPr>
    </w:p>
    <w:p w14:paraId="74325751" w14:textId="77777777" w:rsidR="007F3265" w:rsidRDefault="007F3265">
      <w:pPr>
        <w:rPr>
          <w:rFonts w:ascii="Arial Black" w:hAnsi="Arial Black" w:cs="Broadway"/>
          <w:b/>
          <w:bCs/>
          <w:i/>
          <w:iCs/>
          <w:sz w:val="24"/>
          <w:szCs w:val="24"/>
        </w:rPr>
      </w:pPr>
    </w:p>
    <w:p w14:paraId="64F0228B" w14:textId="77777777" w:rsidR="009B1631" w:rsidRDefault="009B1631">
      <w:pPr>
        <w:rPr>
          <w:rFonts w:ascii="Arial Black" w:hAnsi="Arial Black" w:cs="Broadway"/>
          <w:b/>
          <w:bCs/>
          <w:i/>
          <w:iCs/>
          <w:sz w:val="24"/>
          <w:szCs w:val="24"/>
        </w:rPr>
      </w:pPr>
    </w:p>
    <w:p w14:paraId="0A7F02A4" w14:textId="7B7F7D20" w:rsidR="00373D1A" w:rsidRPr="00532047" w:rsidRDefault="00CB37F2">
      <w:pPr>
        <w:rPr>
          <w:rFonts w:ascii="Arial Black" w:hAnsi="Arial Black" w:cs="Broadway"/>
          <w:b/>
          <w:bCs/>
          <w:i/>
          <w:iCs/>
          <w:sz w:val="24"/>
          <w:szCs w:val="24"/>
        </w:rPr>
      </w:pPr>
      <w:r w:rsidRPr="00532047">
        <w:rPr>
          <w:rFonts w:ascii="Arial Black" w:hAnsi="Arial Black" w:cs="Broadway"/>
          <w:b/>
          <w:bCs/>
          <w:i/>
          <w:iCs/>
          <w:sz w:val="24"/>
          <w:szCs w:val="24"/>
        </w:rPr>
        <w:t xml:space="preserve">Work </w:t>
      </w:r>
      <w:r w:rsidR="001B5323" w:rsidRPr="00532047">
        <w:rPr>
          <w:rFonts w:ascii="Arial Black" w:hAnsi="Arial Black" w:cs="Broadway"/>
          <w:b/>
          <w:bCs/>
          <w:i/>
          <w:iCs/>
          <w:sz w:val="24"/>
          <w:szCs w:val="24"/>
        </w:rPr>
        <w:t>Experience:</w:t>
      </w:r>
    </w:p>
    <w:p w14:paraId="459512F7" w14:textId="77777777" w:rsidR="00CE0A34" w:rsidRPr="00164F15" w:rsidRDefault="00CE0A34">
      <w:pPr>
        <w:rPr>
          <w:rFonts w:ascii="Arial Black" w:hAnsi="Arial Black" w:cs="Broadway"/>
          <w:b/>
          <w:bCs/>
          <w:i/>
          <w:iCs/>
          <w:sz w:val="16"/>
          <w:szCs w:val="16"/>
        </w:rPr>
      </w:pPr>
    </w:p>
    <w:p w14:paraId="7697D9B0" w14:textId="71BC2C9C" w:rsidR="00D549F9" w:rsidRDefault="004148E2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  <w:r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           </w:t>
      </w:r>
      <w:r w:rsidR="00CE0A34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Working as </w:t>
      </w:r>
      <w:r w:rsidR="009451FE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Electrical Engineer </w:t>
      </w:r>
      <w:r w:rsidR="000970DA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for 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Modern Architecture Contracting Company</w:t>
      </w:r>
      <w:r w:rsidR="006079A9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and</w:t>
      </w:r>
      <w:r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</w:t>
      </w:r>
      <w:r w:rsidR="0074786C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support services </w:t>
      </w:r>
      <w:r w:rsidR="006814F0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– providing logistic service</w:t>
      </w:r>
      <w:r w:rsidR="00232073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to</w:t>
      </w:r>
      <w:r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King Abdullah University</w:t>
      </w:r>
      <w:r w:rsidR="009635C5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Science and Technology</w:t>
      </w:r>
      <w:r w:rsidR="009635C5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, 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Saudi</w:t>
      </w:r>
      <w:r w:rsidR="000638C6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. </w:t>
      </w:r>
    </w:p>
    <w:p w14:paraId="03055FD9" w14:textId="2DB5515B" w:rsidR="00232073" w:rsidRPr="00164F15" w:rsidRDefault="00D549F9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  <w:r>
        <w:rPr>
          <w:rFonts w:ascii="Arial Black" w:hAnsi="Arial Black" w:cs="Broadway"/>
          <w:b/>
          <w:bCs/>
          <w:i/>
          <w:iCs/>
          <w:sz w:val="20"/>
          <w:szCs w:val="20"/>
        </w:rPr>
        <w:t>F</w:t>
      </w:r>
      <w:r w:rsidR="005D0C6B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rom</w:t>
      </w:r>
      <w:r>
        <w:rPr>
          <w:rFonts w:ascii="Arial Black" w:hAnsi="Arial Black" w:cs="Broadway"/>
          <w:b/>
          <w:bCs/>
          <w:i/>
          <w:iCs/>
          <w:sz w:val="20"/>
          <w:szCs w:val="20"/>
        </w:rPr>
        <w:t>:</w:t>
      </w:r>
      <w:r w:rsidR="004C6240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</w:t>
      </w:r>
      <w:r>
        <w:rPr>
          <w:rFonts w:ascii="Arial Black" w:hAnsi="Arial Black" w:cs="Broadway"/>
          <w:b/>
          <w:bCs/>
          <w:i/>
          <w:iCs/>
          <w:sz w:val="20"/>
          <w:szCs w:val="20"/>
        </w:rPr>
        <w:t>0</w:t>
      </w:r>
      <w:r w:rsidR="004C6240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3 </w:t>
      </w:r>
      <w:r>
        <w:rPr>
          <w:rFonts w:ascii="Arial Black" w:hAnsi="Arial Black" w:cs="Broadway"/>
          <w:b/>
          <w:bCs/>
          <w:i/>
          <w:iCs/>
          <w:sz w:val="20"/>
          <w:szCs w:val="20"/>
        </w:rPr>
        <w:t>Nov</w:t>
      </w:r>
      <w:r w:rsidR="009A2ACB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20</w:t>
      </w:r>
      <w:r>
        <w:rPr>
          <w:rFonts w:ascii="Arial Black" w:hAnsi="Arial Black" w:cs="Broadway"/>
          <w:b/>
          <w:bCs/>
          <w:i/>
          <w:iCs/>
          <w:sz w:val="20"/>
          <w:szCs w:val="20"/>
        </w:rPr>
        <w:t>19</w:t>
      </w:r>
      <w:r w:rsidR="009A2ACB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to </w:t>
      </w:r>
      <w:r w:rsidR="00E37FC4">
        <w:rPr>
          <w:rFonts w:ascii="Arial Black" w:hAnsi="Arial Black" w:cs="Broadway"/>
          <w:b/>
          <w:bCs/>
          <w:i/>
          <w:iCs/>
          <w:sz w:val="20"/>
          <w:szCs w:val="20"/>
        </w:rPr>
        <w:t>May 2025</w:t>
      </w:r>
      <w:r>
        <w:rPr>
          <w:rFonts w:ascii="Arial Black" w:hAnsi="Arial Black" w:cs="Broadway"/>
          <w:b/>
          <w:bCs/>
          <w:i/>
          <w:iCs/>
          <w:sz w:val="20"/>
          <w:szCs w:val="20"/>
        </w:rPr>
        <w:t>.</w:t>
      </w:r>
      <w:r w:rsidR="00301B0D"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</w:t>
      </w:r>
    </w:p>
    <w:p w14:paraId="003AAF06" w14:textId="77777777" w:rsidR="00373D1A" w:rsidRPr="00164F15" w:rsidRDefault="00373D1A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</w:p>
    <w:p w14:paraId="40487696" w14:textId="7241AA71" w:rsidR="00D549F9" w:rsidRPr="00D549F9" w:rsidRDefault="00C43539" w:rsidP="00D549F9">
      <w:pPr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</w:pPr>
      <w:r w:rsidRPr="00D549F9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</w:t>
      </w:r>
      <w:r w:rsidR="0001547E" w:rsidRPr="00D549F9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         </w:t>
      </w:r>
      <w:r w:rsidR="00D549F9">
        <w:rPr>
          <w:rFonts w:ascii="Arial Black" w:hAnsi="Arial Black" w:cs="Arial"/>
          <w:b/>
          <w:bCs/>
          <w:i/>
          <w:iCs/>
          <w:sz w:val="20"/>
          <w:szCs w:val="20"/>
        </w:rPr>
        <w:t>W</w:t>
      </w:r>
      <w:r w:rsidRPr="00D549F9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orking </w:t>
      </w:r>
      <w:r w:rsidR="00841287" w:rsidRPr="00D549F9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as </w:t>
      </w:r>
      <w:r w:rsidR="00D549F9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(110HT SS-Yard) </w:t>
      </w:r>
      <w:r w:rsidR="00D549F9" w:rsidRPr="00D549F9"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  <w:t xml:space="preserve">Executive at </w:t>
      </w:r>
      <w:proofErr w:type="spellStart"/>
      <w:r w:rsidR="00D549F9" w:rsidRPr="00D549F9"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  <w:t>Srivaari</w:t>
      </w:r>
      <w:proofErr w:type="spellEnd"/>
      <w:r w:rsidR="00D549F9" w:rsidRPr="00D549F9"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  <w:t xml:space="preserve"> Electricals </w:t>
      </w:r>
      <w:proofErr w:type="spellStart"/>
      <w:r w:rsidR="00D549F9" w:rsidRPr="00D549F9"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  <w:t>Pvt</w:t>
      </w:r>
      <w:proofErr w:type="spellEnd"/>
      <w:r w:rsidR="00D549F9" w:rsidRPr="00D549F9"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  <w:t xml:space="preserve"> ltd.,</w:t>
      </w:r>
      <w:r w:rsidR="00D549F9"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  <w:t xml:space="preserve"> </w:t>
      </w:r>
      <w:r w:rsidR="00D549F9" w:rsidRPr="00D549F9"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  <w:t xml:space="preserve">given the responsibility to look </w:t>
      </w:r>
      <w:r w:rsidR="00C94342"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  <w:t>110/11kv Switch Yard</w:t>
      </w:r>
      <w:r w:rsidR="00D549F9" w:rsidRPr="00D549F9"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  <w:t xml:space="preserve"> Maintenance activity in the  </w:t>
      </w:r>
    </w:p>
    <w:p w14:paraId="36FA2A3D" w14:textId="77777777" w:rsidR="00D549F9" w:rsidRPr="00D549F9" w:rsidRDefault="00D549F9" w:rsidP="00D549F9">
      <w:pPr>
        <w:suppressAutoHyphens w:val="0"/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</w:pPr>
      <w:r w:rsidRPr="00D549F9">
        <w:rPr>
          <w:rFonts w:ascii="Arial Black" w:hAnsi="Arial Black" w:cs="Arial"/>
          <w:b/>
          <w:bCs/>
          <w:i/>
          <w:iCs/>
          <w:sz w:val="20"/>
          <w:szCs w:val="20"/>
          <w:lang w:eastAsia="en-US"/>
        </w:rPr>
        <w:t>Hanon Automotive System India Pvt. Ltd., at Chennai.</w:t>
      </w:r>
    </w:p>
    <w:p w14:paraId="66592C95" w14:textId="51130213" w:rsidR="00C43539" w:rsidRPr="00164F15" w:rsidRDefault="00C43539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From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: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Oct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201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5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to 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Oct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201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9</w:t>
      </w:r>
    </w:p>
    <w:p w14:paraId="061031D5" w14:textId="77777777" w:rsidR="00C43539" w:rsidRPr="00164F15" w:rsidRDefault="00C43539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</w:p>
    <w:p w14:paraId="7BE5C004" w14:textId="64437603" w:rsidR="00D549F9" w:rsidRPr="00D549F9" w:rsidRDefault="0001547E" w:rsidP="00D549F9">
      <w:pPr>
        <w:rPr>
          <w:rFonts w:ascii="Arial Black" w:hAnsi="Arial Black" w:cs="Times New Roman"/>
          <w:b/>
          <w:bCs/>
          <w:i/>
          <w:iCs/>
          <w:sz w:val="20"/>
          <w:szCs w:val="20"/>
          <w:lang w:eastAsia="en-US"/>
        </w:rPr>
      </w:pPr>
      <w:r>
        <w:rPr>
          <w:rFonts w:ascii="Segoe UI Symbol" w:hAnsi="Segoe UI Symbol" w:cs="Segoe UI Symbol"/>
          <w:b/>
          <w:bCs/>
          <w:i/>
          <w:iCs/>
          <w:sz w:val="20"/>
          <w:szCs w:val="20"/>
        </w:rPr>
        <w:t xml:space="preserve">            </w:t>
      </w:r>
      <w:r w:rsidR="00C43539" w:rsidRPr="00D549F9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Worked as </w:t>
      </w:r>
      <w:r w:rsidR="00D549F9" w:rsidRPr="00D549F9">
        <w:rPr>
          <w:rFonts w:ascii="Arial Black" w:hAnsi="Arial Black" w:cs="Times New Roman"/>
          <w:b/>
          <w:bCs/>
          <w:i/>
          <w:iCs/>
          <w:sz w:val="20"/>
          <w:szCs w:val="20"/>
          <w:lang w:eastAsia="en-US"/>
        </w:rPr>
        <w:t xml:space="preserve">Shift Eng., at A2Z Infra services Pvt ltd., given the responsibility to look all regular Operation and Maintenance activity in the  </w:t>
      </w:r>
    </w:p>
    <w:p w14:paraId="380461F9" w14:textId="77777777" w:rsidR="00D549F9" w:rsidRPr="00D549F9" w:rsidRDefault="00D549F9" w:rsidP="00D549F9">
      <w:pPr>
        <w:suppressAutoHyphens w:val="0"/>
        <w:rPr>
          <w:rFonts w:ascii="Arial Black" w:hAnsi="Arial Black" w:cs="Times New Roman"/>
          <w:b/>
          <w:bCs/>
          <w:i/>
          <w:iCs/>
          <w:sz w:val="20"/>
          <w:szCs w:val="20"/>
          <w:lang w:eastAsia="en-US"/>
        </w:rPr>
      </w:pPr>
      <w:r w:rsidRPr="00D549F9">
        <w:rPr>
          <w:rFonts w:ascii="Arial Black" w:hAnsi="Arial Black" w:cs="Times New Roman"/>
          <w:b/>
          <w:bCs/>
          <w:i/>
          <w:iCs/>
          <w:sz w:val="20"/>
          <w:szCs w:val="20"/>
          <w:lang w:eastAsia="en-US"/>
        </w:rPr>
        <w:t>Cognizant Technology Solution India Pvt. Ltd., at OMR road Chennai.</w:t>
      </w:r>
    </w:p>
    <w:p w14:paraId="36547C91" w14:textId="1B3B680A" w:rsidR="00C43539" w:rsidRPr="00164F15" w:rsidRDefault="00C43539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From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: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J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an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201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2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to 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Sep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201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5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.</w:t>
      </w:r>
    </w:p>
    <w:p w14:paraId="623B8564" w14:textId="77777777" w:rsidR="00C43539" w:rsidRPr="00164F15" w:rsidRDefault="00C43539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</w:p>
    <w:p w14:paraId="08F1283B" w14:textId="71B0BEDE" w:rsidR="00D549F9" w:rsidRPr="00D549F9" w:rsidRDefault="000638C6">
      <w:pPr>
        <w:rPr>
          <w:rFonts w:ascii="Arial Black" w:hAnsi="Arial Black"/>
          <w:i/>
          <w:iCs/>
          <w:sz w:val="20"/>
          <w:szCs w:val="20"/>
        </w:rPr>
      </w:pPr>
      <w:r w:rsidRPr="00D549F9">
        <w:rPr>
          <w:rFonts w:ascii="Arial Black" w:hAnsi="Arial Black" w:cs="Segoe UI Symbol"/>
          <w:b/>
          <w:bCs/>
          <w:i/>
          <w:iCs/>
          <w:sz w:val="20"/>
          <w:szCs w:val="20"/>
        </w:rPr>
        <w:t xml:space="preserve">          </w:t>
      </w:r>
      <w:r w:rsidR="00C43539" w:rsidRPr="00D549F9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Worked </w:t>
      </w:r>
      <w:r w:rsidR="00165B6D" w:rsidRPr="00D549F9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as </w:t>
      </w:r>
      <w:r w:rsidR="00D549F9" w:rsidRPr="00D549F9">
        <w:rPr>
          <w:rFonts w:ascii="Arial Black" w:hAnsi="Arial Black"/>
          <w:i/>
          <w:iCs/>
          <w:sz w:val="20"/>
          <w:szCs w:val="20"/>
        </w:rPr>
        <w:t xml:space="preserve">Shift Eng., at </w:t>
      </w:r>
      <w:r w:rsidR="00D549F9" w:rsidRPr="00D549F9">
        <w:rPr>
          <w:rFonts w:ascii="Arial Black" w:hAnsi="Arial Black"/>
          <w:b/>
          <w:i/>
          <w:iCs/>
          <w:sz w:val="20"/>
          <w:szCs w:val="20"/>
        </w:rPr>
        <w:t>JCI Pvt Ltd</w:t>
      </w:r>
      <w:r w:rsidR="00D549F9" w:rsidRPr="00D549F9">
        <w:rPr>
          <w:rFonts w:ascii="Arial Black" w:hAnsi="Arial Black"/>
          <w:i/>
          <w:iCs/>
          <w:sz w:val="20"/>
          <w:szCs w:val="20"/>
        </w:rPr>
        <w:t xml:space="preserve">. </w:t>
      </w:r>
      <w:r w:rsidR="00D549F9" w:rsidRPr="00D549F9">
        <w:rPr>
          <w:rFonts w:ascii="Arial Black" w:hAnsi="Arial Black"/>
          <w:b/>
          <w:i/>
          <w:iCs/>
          <w:sz w:val="20"/>
          <w:szCs w:val="20"/>
        </w:rPr>
        <w:t>– Chennai,</w:t>
      </w:r>
      <w:r w:rsidR="00D549F9" w:rsidRPr="00D549F9">
        <w:rPr>
          <w:rFonts w:ascii="Arial Black" w:hAnsi="Arial Black"/>
          <w:i/>
          <w:iCs/>
          <w:sz w:val="20"/>
          <w:szCs w:val="20"/>
        </w:rPr>
        <w:t xml:space="preserve"> given the responsibility to look all regular Operation and Maintenance activity in the </w:t>
      </w:r>
      <w:r w:rsidR="00D549F9" w:rsidRPr="00D549F9">
        <w:rPr>
          <w:rFonts w:ascii="Arial Black" w:hAnsi="Arial Black"/>
          <w:b/>
          <w:i/>
          <w:iCs/>
          <w:sz w:val="20"/>
          <w:szCs w:val="20"/>
        </w:rPr>
        <w:t>TCS</w:t>
      </w:r>
      <w:r w:rsidR="00D549F9" w:rsidRPr="00D549F9">
        <w:rPr>
          <w:rFonts w:ascii="Arial Black" w:hAnsi="Arial Black"/>
          <w:i/>
          <w:iCs/>
          <w:sz w:val="20"/>
          <w:szCs w:val="20"/>
        </w:rPr>
        <w:t xml:space="preserve"> at OMR road Chennai.</w:t>
      </w:r>
    </w:p>
    <w:p w14:paraId="20792871" w14:textId="4C595C6C" w:rsidR="00C43539" w:rsidRPr="00164F15" w:rsidRDefault="00C43539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From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: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Sep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201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0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to J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an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201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2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.</w:t>
      </w:r>
    </w:p>
    <w:p w14:paraId="63114C18" w14:textId="77777777" w:rsidR="00C43539" w:rsidRPr="00164F15" w:rsidRDefault="00C43539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</w:p>
    <w:p w14:paraId="3C4E78AA" w14:textId="7868B065" w:rsidR="00D549F9" w:rsidRPr="00C94342" w:rsidRDefault="002E3A49">
      <w:pPr>
        <w:rPr>
          <w:rFonts w:ascii="Arial Black" w:hAnsi="Arial Black"/>
          <w:i/>
          <w:iCs/>
          <w:sz w:val="20"/>
          <w:szCs w:val="20"/>
        </w:rPr>
      </w:pPr>
      <w:r w:rsidRPr="00C94342">
        <w:rPr>
          <w:rFonts w:ascii="Arial Black" w:hAnsi="Arial Black" w:cs="Segoe UI Symbol"/>
          <w:b/>
          <w:bCs/>
          <w:i/>
          <w:iCs/>
          <w:sz w:val="20"/>
          <w:szCs w:val="20"/>
        </w:rPr>
        <w:t xml:space="preserve">           </w:t>
      </w:r>
      <w:r w:rsidR="00C43539" w:rsidRPr="00C94342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Worked as </w:t>
      </w:r>
      <w:r w:rsidR="00C94342" w:rsidRPr="00C94342">
        <w:rPr>
          <w:rFonts w:ascii="Arial Black" w:hAnsi="Arial Black"/>
          <w:i/>
          <w:iCs/>
          <w:sz w:val="20"/>
          <w:szCs w:val="20"/>
        </w:rPr>
        <w:t xml:space="preserve">Testing Engineer at </w:t>
      </w:r>
      <w:proofErr w:type="spellStart"/>
      <w:r w:rsidR="00C94342" w:rsidRPr="00C94342">
        <w:rPr>
          <w:rFonts w:ascii="Arial Black" w:hAnsi="Arial Black"/>
          <w:b/>
          <w:i/>
          <w:iCs/>
          <w:sz w:val="20"/>
          <w:szCs w:val="20"/>
        </w:rPr>
        <w:t>Eswari</w:t>
      </w:r>
      <w:proofErr w:type="spellEnd"/>
      <w:r w:rsidR="00C94342" w:rsidRPr="00C94342">
        <w:rPr>
          <w:rFonts w:ascii="Arial Black" w:hAnsi="Arial Black"/>
          <w:b/>
          <w:i/>
          <w:iCs/>
          <w:sz w:val="20"/>
          <w:szCs w:val="20"/>
        </w:rPr>
        <w:t xml:space="preserve"> Electrical </w:t>
      </w:r>
      <w:proofErr w:type="spellStart"/>
      <w:r w:rsidR="00C94342" w:rsidRPr="00C94342">
        <w:rPr>
          <w:rFonts w:ascii="Arial Black" w:hAnsi="Arial Black"/>
          <w:b/>
          <w:i/>
          <w:iCs/>
          <w:sz w:val="20"/>
          <w:szCs w:val="20"/>
        </w:rPr>
        <w:t>Pvt</w:t>
      </w:r>
      <w:proofErr w:type="spellEnd"/>
      <w:r w:rsidR="00C94342" w:rsidRPr="00C94342">
        <w:rPr>
          <w:rFonts w:ascii="Arial Black" w:hAnsi="Arial Black"/>
          <w:b/>
          <w:i/>
          <w:iCs/>
          <w:sz w:val="20"/>
          <w:szCs w:val="20"/>
        </w:rPr>
        <w:t xml:space="preserve"> Ltd</w:t>
      </w:r>
      <w:r w:rsidR="00C94342" w:rsidRPr="00C94342">
        <w:rPr>
          <w:rFonts w:ascii="Arial Black" w:hAnsi="Arial Black"/>
          <w:i/>
          <w:iCs/>
          <w:sz w:val="20"/>
          <w:szCs w:val="20"/>
        </w:rPr>
        <w:t xml:space="preserve">. </w:t>
      </w:r>
      <w:r w:rsidR="00C94342" w:rsidRPr="00C94342">
        <w:rPr>
          <w:rFonts w:ascii="Arial Black" w:hAnsi="Arial Black"/>
          <w:b/>
          <w:i/>
          <w:iCs/>
          <w:sz w:val="20"/>
          <w:szCs w:val="20"/>
        </w:rPr>
        <w:t>– Chennai,</w:t>
      </w:r>
      <w:r w:rsidR="00C94342" w:rsidRPr="00C94342">
        <w:rPr>
          <w:rFonts w:ascii="Arial Black" w:hAnsi="Arial Black"/>
          <w:i/>
          <w:iCs/>
          <w:sz w:val="20"/>
          <w:szCs w:val="20"/>
        </w:rPr>
        <w:t xml:space="preserve"> given the responsibility to look after the project.</w:t>
      </w:r>
    </w:p>
    <w:p w14:paraId="29A114C7" w14:textId="0CEFA966" w:rsidR="00C43539" w:rsidRPr="00164F15" w:rsidRDefault="00C43539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From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: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J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u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n 20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0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6 to 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Sep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201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0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.</w:t>
      </w:r>
    </w:p>
    <w:p w14:paraId="23A6EAE4" w14:textId="77777777" w:rsidR="00C43539" w:rsidRPr="00164F15" w:rsidRDefault="00C43539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</w:p>
    <w:p w14:paraId="209F2D72" w14:textId="2D53CEB7" w:rsidR="00D549F9" w:rsidRPr="00C94342" w:rsidRDefault="002E3A49">
      <w:pPr>
        <w:rPr>
          <w:rFonts w:ascii="Arial Black" w:hAnsi="Arial Black"/>
          <w:i/>
          <w:iCs/>
          <w:sz w:val="20"/>
          <w:szCs w:val="20"/>
        </w:rPr>
      </w:pPr>
      <w:r w:rsidRPr="00D549F9">
        <w:rPr>
          <w:rFonts w:ascii="Arial Black" w:hAnsi="Arial Black" w:cs="Segoe UI Symbol"/>
          <w:b/>
          <w:bCs/>
          <w:i/>
          <w:iCs/>
          <w:sz w:val="20"/>
          <w:szCs w:val="20"/>
        </w:rPr>
        <w:t xml:space="preserve">          </w:t>
      </w:r>
      <w:r w:rsidR="00C43539" w:rsidRPr="00C94342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Worked as </w:t>
      </w:r>
      <w:r w:rsidR="00C94342" w:rsidRPr="00C94342">
        <w:rPr>
          <w:rFonts w:ascii="Arial Black" w:hAnsi="Arial Black"/>
          <w:i/>
          <w:iCs/>
          <w:sz w:val="20"/>
          <w:szCs w:val="20"/>
        </w:rPr>
        <w:t xml:space="preserve">Supervisor at </w:t>
      </w:r>
      <w:proofErr w:type="spellStart"/>
      <w:r w:rsidR="00C94342" w:rsidRPr="00C94342">
        <w:rPr>
          <w:rFonts w:ascii="Arial Black" w:hAnsi="Arial Black"/>
          <w:b/>
          <w:bCs/>
          <w:i/>
          <w:iCs/>
          <w:color w:val="000000"/>
          <w:sz w:val="20"/>
          <w:szCs w:val="20"/>
        </w:rPr>
        <w:t>Jyothy</w:t>
      </w:r>
      <w:proofErr w:type="spellEnd"/>
      <w:r w:rsidR="00C94342" w:rsidRPr="00C94342">
        <w:rPr>
          <w:rFonts w:ascii="Arial Black" w:hAnsi="Arial Black"/>
          <w:b/>
          <w:bCs/>
          <w:i/>
          <w:iCs/>
          <w:color w:val="000000"/>
          <w:sz w:val="20"/>
          <w:szCs w:val="20"/>
        </w:rPr>
        <w:t xml:space="preserve"> Laboratories Ltd.-</w:t>
      </w:r>
      <w:proofErr w:type="spellStart"/>
      <w:r w:rsidR="00C94342" w:rsidRPr="00C94342">
        <w:rPr>
          <w:rFonts w:ascii="Arial Black" w:hAnsi="Arial Black"/>
          <w:b/>
          <w:bCs/>
          <w:i/>
          <w:iCs/>
          <w:color w:val="000000"/>
          <w:sz w:val="20"/>
          <w:szCs w:val="20"/>
        </w:rPr>
        <w:t>Thethampakkam</w:t>
      </w:r>
      <w:proofErr w:type="spellEnd"/>
      <w:r w:rsidR="00C94342" w:rsidRPr="00C94342">
        <w:rPr>
          <w:rFonts w:ascii="Arial Black" w:hAnsi="Arial Black"/>
          <w:b/>
          <w:i/>
          <w:iCs/>
          <w:sz w:val="20"/>
          <w:szCs w:val="20"/>
        </w:rPr>
        <w:t>,</w:t>
      </w:r>
      <w:r w:rsidR="00C94342" w:rsidRPr="00C94342">
        <w:rPr>
          <w:rFonts w:ascii="Arial Black" w:hAnsi="Arial Black"/>
          <w:i/>
          <w:iCs/>
          <w:sz w:val="20"/>
          <w:szCs w:val="20"/>
        </w:rPr>
        <w:t xml:space="preserve"> given the responsibility to look after the </w:t>
      </w:r>
      <w:proofErr w:type="spellStart"/>
      <w:r w:rsidR="00C94342" w:rsidRPr="00C94342">
        <w:rPr>
          <w:rFonts w:ascii="Arial Black" w:hAnsi="Arial Black"/>
          <w:i/>
          <w:iCs/>
          <w:sz w:val="20"/>
          <w:szCs w:val="20"/>
        </w:rPr>
        <w:t>project</w:t>
      </w:r>
      <w:r w:rsidR="00B56B83">
        <w:rPr>
          <w:rFonts w:ascii="Arial Black" w:hAnsi="Arial Black"/>
          <w:i/>
          <w:iCs/>
          <w:sz w:val="20"/>
          <w:szCs w:val="20"/>
        </w:rPr>
        <w:t>&amp;</w:t>
      </w:r>
      <w:r w:rsidR="00C94342" w:rsidRPr="00C94342">
        <w:rPr>
          <w:rFonts w:ascii="Arial Black" w:hAnsi="Arial Black"/>
          <w:i/>
          <w:iCs/>
          <w:sz w:val="20"/>
          <w:szCs w:val="20"/>
        </w:rPr>
        <w:t>operation</w:t>
      </w:r>
      <w:proofErr w:type="spellEnd"/>
      <w:r w:rsidR="00C94342" w:rsidRPr="00C94342">
        <w:rPr>
          <w:rFonts w:ascii="Arial Black" w:hAnsi="Arial Black"/>
          <w:i/>
          <w:iCs/>
          <w:sz w:val="20"/>
          <w:szCs w:val="20"/>
        </w:rPr>
        <w:t xml:space="preserve"> and Maintenance.</w:t>
      </w:r>
    </w:p>
    <w:p w14:paraId="558DE313" w14:textId="38FDFFC4" w:rsidR="00C43539" w:rsidRDefault="00C43539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From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: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Dec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20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03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to 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Jun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 xml:space="preserve"> 20</w:t>
      </w:r>
      <w:r w:rsidR="00D549F9">
        <w:rPr>
          <w:rFonts w:ascii="Arial Black" w:hAnsi="Arial Black" w:cs="Broadway"/>
          <w:b/>
          <w:bCs/>
          <w:i/>
          <w:iCs/>
          <w:sz w:val="20"/>
          <w:szCs w:val="20"/>
        </w:rPr>
        <w:t>06</w:t>
      </w:r>
      <w:r w:rsidRPr="00164F15">
        <w:rPr>
          <w:rFonts w:ascii="Arial Black" w:hAnsi="Arial Black" w:cs="Broadway"/>
          <w:b/>
          <w:bCs/>
          <w:i/>
          <w:iCs/>
          <w:sz w:val="20"/>
          <w:szCs w:val="20"/>
        </w:rPr>
        <w:t>.</w:t>
      </w:r>
    </w:p>
    <w:p w14:paraId="0349D7B4" w14:textId="77777777" w:rsidR="00430505" w:rsidRPr="00164F15" w:rsidRDefault="00430505">
      <w:pPr>
        <w:rPr>
          <w:rFonts w:ascii="Arial Black" w:hAnsi="Arial Black" w:cs="Broadway"/>
          <w:b/>
          <w:bCs/>
          <w:i/>
          <w:iCs/>
          <w:sz w:val="20"/>
          <w:szCs w:val="20"/>
        </w:rPr>
      </w:pPr>
    </w:p>
    <w:p w14:paraId="0466F109" w14:textId="4F168939" w:rsidR="000A6E9E" w:rsidRPr="00430505" w:rsidRDefault="00430505" w:rsidP="000A6E9E">
      <w:pPr>
        <w:rPr>
          <w:rFonts w:ascii="Arial Black" w:hAnsi="Arial Black" w:cs="Broadway"/>
          <w:b/>
          <w:bCs/>
          <w:i/>
          <w:iCs/>
          <w:sz w:val="24"/>
          <w:szCs w:val="24"/>
        </w:rPr>
      </w:pPr>
      <w:r w:rsidRPr="00430505">
        <w:rPr>
          <w:rFonts w:ascii="Arial Black" w:hAnsi="Arial Black" w:cs="Broadway"/>
          <w:b/>
          <w:bCs/>
          <w:i/>
          <w:iCs/>
          <w:sz w:val="24"/>
          <w:szCs w:val="24"/>
        </w:rPr>
        <w:t xml:space="preserve">Job </w:t>
      </w:r>
      <w:r w:rsidR="00532047" w:rsidRPr="00430505">
        <w:rPr>
          <w:rFonts w:ascii="Arial Black" w:hAnsi="Arial Black" w:cs="Broadway"/>
          <w:b/>
          <w:bCs/>
          <w:i/>
          <w:iCs/>
          <w:sz w:val="24"/>
          <w:szCs w:val="24"/>
        </w:rPr>
        <w:t>responsibilities:</w:t>
      </w:r>
    </w:p>
    <w:p w14:paraId="7C3990C0" w14:textId="77777777" w:rsidR="00C27FE1" w:rsidRDefault="00C27FE1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47731594" w14:textId="77777777" w:rsidR="00C27FE1" w:rsidRDefault="002E3A49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Segoe UI Symbol" w:hAnsi="Segoe UI Symbol" w:cs="Segoe UI Symbol"/>
          <w:b/>
          <w:bCs/>
          <w:i/>
          <w:iCs/>
          <w:sz w:val="20"/>
          <w:szCs w:val="20"/>
        </w:rPr>
      </w:pPr>
      <w:r>
        <w:rPr>
          <w:rFonts w:ascii="Segoe UI Symbol" w:hAnsi="Segoe UI Symbol" w:cs="Segoe UI Symbol"/>
          <w:b/>
          <w:bCs/>
          <w:i/>
          <w:iCs/>
          <w:sz w:val="20"/>
          <w:szCs w:val="20"/>
        </w:rPr>
        <w:t xml:space="preserve">        </w:t>
      </w:r>
      <w:r w:rsidR="00D23FA4" w:rsidRPr="00164F15">
        <w:rPr>
          <w:rFonts w:ascii="Segoe UI Symbol" w:hAnsi="Segoe UI Symbol" w:cs="Segoe UI Symbol"/>
          <w:b/>
          <w:bCs/>
          <w:i/>
          <w:iCs/>
          <w:sz w:val="20"/>
          <w:szCs w:val="20"/>
        </w:rPr>
        <w:t>➢</w:t>
      </w:r>
      <w:r w:rsidR="00D23FA4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Daily Work order basic Routine, Urgent, </w:t>
      </w:r>
      <w:r w:rsidR="00D42D3C" w:rsidRPr="00B56B83">
        <w:rPr>
          <w:rFonts w:ascii="Arial Black" w:hAnsi="Arial Black" w:cs="Segoe UI Symbol"/>
          <w:b/>
          <w:bCs/>
          <w:i/>
          <w:iCs/>
          <w:sz w:val="20"/>
          <w:szCs w:val="20"/>
        </w:rPr>
        <w:t>emergency</w:t>
      </w:r>
    </w:p>
    <w:p w14:paraId="250FA41C" w14:textId="77777777" w:rsidR="004736A4" w:rsidRDefault="004736A4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Segoe UI Symbol" w:hAnsi="Segoe UI Symbol" w:cs="Segoe UI Symbol"/>
          <w:b/>
          <w:bCs/>
          <w:i/>
          <w:iCs/>
          <w:sz w:val="20"/>
          <w:szCs w:val="20"/>
        </w:rPr>
      </w:pPr>
    </w:p>
    <w:p w14:paraId="64179BBD" w14:textId="77777777" w:rsidR="00D23FA4" w:rsidRPr="00164F15" w:rsidRDefault="000F0670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>
        <w:rPr>
          <w:rFonts w:ascii="Segoe UI Symbol" w:hAnsi="Segoe UI Symbol" w:cs="Segoe UI Symbol"/>
          <w:b/>
          <w:bCs/>
          <w:i/>
          <w:iCs/>
          <w:sz w:val="20"/>
          <w:szCs w:val="20"/>
        </w:rPr>
        <w:t xml:space="preserve">       </w:t>
      </w:r>
      <w:r w:rsidR="00D23FA4" w:rsidRPr="00164F15">
        <w:rPr>
          <w:rFonts w:ascii="Segoe UI Symbol" w:hAnsi="Segoe UI Symbol" w:cs="Segoe UI Symbol"/>
          <w:b/>
          <w:bCs/>
          <w:i/>
          <w:iCs/>
          <w:sz w:val="20"/>
          <w:szCs w:val="20"/>
        </w:rPr>
        <w:t>➢</w:t>
      </w:r>
      <w:r w:rsidR="00D23FA4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Monthly PPM check list </w:t>
      </w:r>
    </w:p>
    <w:p w14:paraId="78BE8C21" w14:textId="77777777" w:rsidR="00D23FA4" w:rsidRPr="00164F15" w:rsidRDefault="00D23FA4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4112D276" w14:textId="593FEFD4" w:rsidR="008D463E" w:rsidRPr="00164F15" w:rsidRDefault="000F0670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>
        <w:rPr>
          <w:rFonts w:ascii="Segoe UI Symbol" w:hAnsi="Segoe UI Symbol" w:cs="Segoe UI Symbol"/>
          <w:b/>
          <w:bCs/>
          <w:i/>
          <w:iCs/>
          <w:sz w:val="20"/>
          <w:szCs w:val="20"/>
        </w:rPr>
        <w:t xml:space="preserve">       </w:t>
      </w:r>
      <w:r w:rsidR="00D23FA4" w:rsidRPr="00164F15">
        <w:rPr>
          <w:rFonts w:ascii="Segoe UI Symbol" w:hAnsi="Segoe UI Symbol" w:cs="Segoe UI Symbol"/>
          <w:b/>
          <w:bCs/>
          <w:i/>
          <w:iCs/>
          <w:sz w:val="20"/>
          <w:szCs w:val="20"/>
        </w:rPr>
        <w:t>➢</w:t>
      </w:r>
      <w:r w:rsidR="00D23FA4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Diagnose malfunctioning system, apparatus </w:t>
      </w:r>
      <w:r w:rsidR="00B92F0C">
        <w:rPr>
          <w:rFonts w:ascii="Arial Black" w:hAnsi="Arial Black" w:cs="Arial"/>
          <w:b/>
          <w:bCs/>
          <w:i/>
          <w:iCs/>
          <w:sz w:val="20"/>
          <w:szCs w:val="20"/>
        </w:rPr>
        <w:t>equip</w:t>
      </w:r>
      <w:r w:rsidR="00D23FA4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>ment and hand tools, to Locate the cause of a breakdown and correct</w:t>
      </w:r>
      <w:r w:rsidR="000541C8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</w:t>
      </w:r>
      <w:r w:rsidR="00D23FA4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the </w:t>
      </w:r>
      <w:r w:rsidR="008D463E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>problem</w:t>
      </w:r>
      <w:r w:rsidR="00430505">
        <w:rPr>
          <w:rFonts w:ascii="Arial Black" w:hAnsi="Arial Black" w:cs="Arial"/>
          <w:b/>
          <w:bCs/>
          <w:i/>
          <w:iCs/>
          <w:sz w:val="20"/>
          <w:szCs w:val="20"/>
        </w:rPr>
        <w:t>.</w:t>
      </w:r>
    </w:p>
    <w:p w14:paraId="0A20D81B" w14:textId="77777777" w:rsidR="008D463E" w:rsidRDefault="008D463E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25E72565" w14:textId="535554DC" w:rsidR="00430505" w:rsidRPr="00807218" w:rsidRDefault="008D463E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i/>
          <w:iCs/>
          <w:sz w:val="24"/>
          <w:szCs w:val="24"/>
        </w:rPr>
      </w:pPr>
      <w:r w:rsidRPr="00807218">
        <w:rPr>
          <w:rFonts w:ascii="Arial Black" w:hAnsi="Arial Black" w:cs="Arial"/>
          <w:i/>
          <w:iCs/>
          <w:sz w:val="24"/>
          <w:szCs w:val="24"/>
        </w:rPr>
        <w:t xml:space="preserve">RESPONSIBILITIES: </w:t>
      </w:r>
    </w:p>
    <w:p w14:paraId="414F2156" w14:textId="77777777" w:rsidR="00430505" w:rsidRDefault="00430505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  </w:t>
      </w:r>
    </w:p>
    <w:p w14:paraId="0485A1B4" w14:textId="000186A9" w:rsidR="008D463E" w:rsidRPr="00164F15" w:rsidRDefault="00430505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</w:t>
      </w:r>
      <w:r w:rsidR="008D463E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Technicians inspect, analyze, and troubleshoot client systems and equipment. They run tests and interpret the results to make the effective recommendations to fix faulty or broken equipment. When </w:t>
      </w: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>necessary,</w:t>
      </w:r>
      <w:r w:rsidR="008D463E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during repairs, they will source replacement </w:t>
      </w: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>parts.</w:t>
      </w:r>
      <w:r w:rsidR="008D463E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</w:t>
      </w:r>
    </w:p>
    <w:p w14:paraId="1599314A" w14:textId="77777777" w:rsidR="008D463E" w:rsidRPr="00164F15" w:rsidRDefault="008D463E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59BB6ED0" w14:textId="77777777" w:rsidR="00532047" w:rsidRDefault="0053204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2182067D" w14:textId="67F3DC51" w:rsidR="00AB2E41" w:rsidRPr="00164F15" w:rsidRDefault="00AB2E41" w:rsidP="00AB2E41">
      <w:pPr>
        <w:pStyle w:val="ListParagraph"/>
        <w:numPr>
          <w:ilvl w:val="0"/>
          <w:numId w:val="4"/>
        </w:numPr>
        <w:tabs>
          <w:tab w:val="left" w:pos="360"/>
          <w:tab w:val="left" w:pos="2160"/>
          <w:tab w:val="left" w:pos="2520"/>
        </w:tabs>
        <w:rPr>
          <w:rFonts w:ascii="Arial Black" w:hAnsi="Arial Black" w:cs="Arial"/>
          <w:b/>
          <w:bCs/>
          <w:i/>
          <w:iCs/>
          <w:sz w:val="20"/>
          <w:szCs w:val="20"/>
        </w:rPr>
      </w:pPr>
      <w:r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</w:t>
      </w: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>Multi meter, Clamp meter, megger testing, Electrical installation testing meters, equipment.</w:t>
      </w:r>
    </w:p>
    <w:p w14:paraId="1136B284" w14:textId="6382D36C" w:rsidR="00532047" w:rsidRDefault="00532047" w:rsidP="00532047">
      <w:pPr>
        <w:suppressAutoHyphens w:val="0"/>
        <w:ind w:left="501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2CF5B578" w14:textId="693F9143" w:rsidR="00AB2E41" w:rsidRDefault="00AB2E41" w:rsidP="00532047">
      <w:pPr>
        <w:suppressAutoHyphens w:val="0"/>
        <w:ind w:left="501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46B49AEB" w14:textId="19A81293" w:rsidR="00AB2E41" w:rsidRDefault="00AB2E41" w:rsidP="00532047">
      <w:pPr>
        <w:suppressAutoHyphens w:val="0"/>
        <w:ind w:left="501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5FDD45C7" w14:textId="77777777" w:rsidR="00AB2E41" w:rsidRDefault="00AB2E41" w:rsidP="00532047">
      <w:pPr>
        <w:suppressAutoHyphens w:val="0"/>
        <w:ind w:left="501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38F9D590" w14:textId="77777777" w:rsidR="00AB2E41" w:rsidRDefault="00AB2E41" w:rsidP="00532047">
      <w:pPr>
        <w:suppressAutoHyphens w:val="0"/>
        <w:ind w:left="501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35A25FAC" w14:textId="4FEDCB08" w:rsidR="00532047" w:rsidRPr="00532047" w:rsidRDefault="00532047" w:rsidP="00532047">
      <w:pPr>
        <w:numPr>
          <w:ilvl w:val="0"/>
          <w:numId w:val="4"/>
        </w:num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/>
          <w:i/>
          <w:iCs/>
          <w:sz w:val="20"/>
          <w:szCs w:val="20"/>
        </w:rPr>
        <w:t>Overall responsibility of the operations and maintenance of the facilities in terms of M&amp;E equipment</w:t>
      </w:r>
      <w:r>
        <w:rPr>
          <w:rFonts w:ascii="Arial Black" w:hAnsi="Arial Black"/>
          <w:i/>
          <w:iCs/>
          <w:sz w:val="20"/>
          <w:szCs w:val="20"/>
        </w:rPr>
        <w:t>.</w:t>
      </w:r>
    </w:p>
    <w:p w14:paraId="483BE463" w14:textId="77777777" w:rsidR="00532047" w:rsidRPr="00532047" w:rsidRDefault="00532047" w:rsidP="00532047">
      <w:pPr>
        <w:suppressAutoHyphens w:val="0"/>
        <w:ind w:left="501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2B232D1F" w14:textId="517481B6" w:rsidR="00532047" w:rsidRDefault="00532047" w:rsidP="00532047">
      <w:pPr>
        <w:numPr>
          <w:ilvl w:val="0"/>
          <w:numId w:val="4"/>
        </w:num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Responsible for maintenance and operation of Electrical system, 300kvaUPS, 160kva 2000kva DG sets 10nos, 500KVA up to 25mva Transformer</w:t>
      </w:r>
      <w:r w:rsidR="00AA73CD">
        <w:rPr>
          <w:rFonts w:ascii="Arial Black" w:hAnsi="Arial Black" w:cs="Times New Roman"/>
          <w:i/>
          <w:iCs/>
          <w:sz w:val="20"/>
          <w:szCs w:val="20"/>
          <w:lang w:eastAsia="en-US"/>
        </w:rPr>
        <w:t>, MCB, ELCB,</w:t>
      </w:r>
      <w:r w:rsidR="009A12F9"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 </w:t>
      </w:r>
      <w:r w:rsidR="00AA73CD">
        <w:rPr>
          <w:rFonts w:ascii="Arial Black" w:hAnsi="Arial Black" w:cs="Times New Roman"/>
          <w:i/>
          <w:iCs/>
          <w:sz w:val="20"/>
          <w:szCs w:val="20"/>
          <w:lang w:eastAsia="en-US"/>
        </w:rPr>
        <w:t>RCB,</w:t>
      </w:r>
      <w:r w:rsidR="009A12F9"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 </w:t>
      </w:r>
      <w:r w:rsidR="00AA73CD">
        <w:rPr>
          <w:rFonts w:ascii="Arial Black" w:hAnsi="Arial Black" w:cs="Times New Roman"/>
          <w:i/>
          <w:iCs/>
          <w:sz w:val="20"/>
          <w:szCs w:val="20"/>
          <w:lang w:eastAsia="en-US"/>
        </w:rPr>
        <w:t>RCCB</w:t>
      </w: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.</w:t>
      </w:r>
    </w:p>
    <w:p w14:paraId="0366A1FC" w14:textId="77777777" w:rsidR="00532047" w:rsidRDefault="00532047" w:rsidP="00532047">
      <w:pPr>
        <w:pStyle w:val="ListParagraph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73404366" w14:textId="3213DD60" w:rsidR="00532047" w:rsidRPr="00532047" w:rsidRDefault="00532047" w:rsidP="00532047">
      <w:pPr>
        <w:numPr>
          <w:ilvl w:val="0"/>
          <w:numId w:val="4"/>
        </w:num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To program regular PPM activities for UPS system, AHU</w:t>
      </w:r>
      <w:r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 &amp; </w:t>
      </w: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Transformer, and other Electro Mechanical equipment</w:t>
      </w:r>
      <w:r>
        <w:rPr>
          <w:rFonts w:ascii="Arial Black" w:hAnsi="Arial Black" w:cs="Times New Roman"/>
          <w:i/>
          <w:iCs/>
          <w:sz w:val="20"/>
          <w:szCs w:val="20"/>
          <w:lang w:eastAsia="en-US"/>
        </w:rPr>
        <w:t>.</w:t>
      </w:r>
    </w:p>
    <w:p w14:paraId="6ADEFFD9" w14:textId="77777777" w:rsidR="00532047" w:rsidRPr="00532047" w:rsidRDefault="00532047" w:rsidP="00532047">
      <w:pPr>
        <w:pStyle w:val="ListParagraph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74721678" w14:textId="6A763757" w:rsidR="00532047" w:rsidRPr="00532047" w:rsidRDefault="00532047" w:rsidP="00532047">
      <w:pPr>
        <w:numPr>
          <w:ilvl w:val="0"/>
          <w:numId w:val="4"/>
        </w:num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Issuing of the work permit like General work, Electrical, Hot work, height work permit.</w:t>
      </w:r>
    </w:p>
    <w:p w14:paraId="5435F825" w14:textId="77777777" w:rsidR="00532047" w:rsidRPr="00532047" w:rsidRDefault="00532047" w:rsidP="00532047">
      <w:p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0CDB1169" w14:textId="49743D82" w:rsidR="00532047" w:rsidRPr="00532047" w:rsidRDefault="00532047" w:rsidP="00532047">
      <w:pPr>
        <w:numPr>
          <w:ilvl w:val="0"/>
          <w:numId w:val="4"/>
        </w:num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To prepare the M&amp;E Check list and validated as per schedule.</w:t>
      </w:r>
    </w:p>
    <w:p w14:paraId="45D08083" w14:textId="77777777" w:rsidR="00532047" w:rsidRPr="00532047" w:rsidRDefault="00532047" w:rsidP="00532047">
      <w:pPr>
        <w:suppressAutoHyphens w:val="0"/>
        <w:rPr>
          <w:rFonts w:ascii="Times New Roman" w:hAnsi="Times New Roman" w:cs="Times New Roman"/>
          <w:lang w:eastAsia="en-US"/>
        </w:rPr>
      </w:pPr>
    </w:p>
    <w:p w14:paraId="7ADEBC45" w14:textId="77777777" w:rsidR="00532047" w:rsidRPr="00532047" w:rsidRDefault="00532047" w:rsidP="00532047">
      <w:p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423EBB18" w14:textId="208BAD2E" w:rsidR="00532047" w:rsidRPr="00532047" w:rsidRDefault="00532047" w:rsidP="00532047">
      <w:pPr>
        <w:numPr>
          <w:ilvl w:val="0"/>
          <w:numId w:val="4"/>
        </w:num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To delegate and guide the team of maintenance and housekeeping and ensure the day-to-day operation completion in time.</w:t>
      </w:r>
    </w:p>
    <w:p w14:paraId="02E3F4E0" w14:textId="77777777" w:rsidR="00532047" w:rsidRPr="00532047" w:rsidRDefault="00532047" w:rsidP="00532047">
      <w:p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526263AB" w14:textId="1FFECE7A" w:rsidR="00532047" w:rsidRDefault="00532047" w:rsidP="00532047">
      <w:pPr>
        <w:numPr>
          <w:ilvl w:val="0"/>
          <w:numId w:val="4"/>
        </w:num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Minimizing the down time of various machineries like chillers, Transformers, </w:t>
      </w:r>
      <w:r w:rsidR="00AA73CD"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HT panel, LT panel, </w:t>
      </w: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DG sets</w:t>
      </w:r>
      <w:r w:rsidR="00AA73CD"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 and Lift</w:t>
      </w: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 by following PM Schedules.</w:t>
      </w:r>
    </w:p>
    <w:p w14:paraId="7F979C79" w14:textId="77777777" w:rsidR="00E37FC4" w:rsidRDefault="00E37FC4" w:rsidP="00E37FC4">
      <w:pPr>
        <w:pStyle w:val="ListParagraph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0D43DD90" w14:textId="4C6BB0EE" w:rsidR="00E37FC4" w:rsidRDefault="00E37FC4" w:rsidP="00E37FC4">
      <w:pPr>
        <w:numPr>
          <w:ilvl w:val="0"/>
          <w:numId w:val="4"/>
        </w:num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E37FC4"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As a Maintained </w:t>
      </w:r>
      <w:proofErr w:type="spellStart"/>
      <w:r w:rsidRPr="00E37FC4">
        <w:rPr>
          <w:rFonts w:ascii="Arial Black" w:hAnsi="Arial Black" w:cs="Times New Roman"/>
          <w:i/>
          <w:iCs/>
          <w:sz w:val="20"/>
          <w:szCs w:val="20"/>
          <w:lang w:eastAsia="en-US"/>
        </w:rPr>
        <w:t>Hydropnumatic</w:t>
      </w:r>
      <w:proofErr w:type="spellEnd"/>
      <w:r w:rsidRPr="00E37FC4"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 press and Hydraulic press capacity (4T, 80T, 110T, 200T</w:t>
      </w:r>
      <w:proofErr w:type="gramStart"/>
      <w:r w:rsidRPr="00E37FC4">
        <w:rPr>
          <w:rFonts w:ascii="Arial Black" w:hAnsi="Arial Black" w:cs="Times New Roman"/>
          <w:i/>
          <w:iCs/>
          <w:sz w:val="20"/>
          <w:szCs w:val="20"/>
          <w:lang w:eastAsia="en-US"/>
        </w:rPr>
        <w:t>,400T</w:t>
      </w:r>
      <w:proofErr w:type="gramEnd"/>
      <w:r w:rsidRPr="00E37FC4">
        <w:rPr>
          <w:rFonts w:ascii="Arial Black" w:hAnsi="Arial Black" w:cs="Times New Roman"/>
          <w:i/>
          <w:iCs/>
          <w:sz w:val="20"/>
          <w:szCs w:val="20"/>
          <w:lang w:eastAsia="en-US"/>
        </w:rPr>
        <w:t>).</w:t>
      </w:r>
    </w:p>
    <w:p w14:paraId="7F15B36E" w14:textId="77777777" w:rsidR="00BA1EDF" w:rsidRDefault="00BA1EDF" w:rsidP="00BA1EDF">
      <w:pPr>
        <w:pStyle w:val="ListParagraph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5A6F68D6" w14:textId="6BCF29A9" w:rsidR="00BA1EDF" w:rsidRDefault="00BA1EDF" w:rsidP="00BA1EDF">
      <w:pPr>
        <w:numPr>
          <w:ilvl w:val="0"/>
          <w:numId w:val="4"/>
        </w:num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BA1EDF">
        <w:rPr>
          <w:rFonts w:ascii="Arial Black" w:hAnsi="Arial Black" w:cs="Times New Roman"/>
          <w:i/>
          <w:iCs/>
          <w:sz w:val="20"/>
          <w:szCs w:val="20"/>
          <w:lang w:eastAsia="en-US"/>
        </w:rPr>
        <w:t>Injection Mold</w:t>
      </w:r>
      <w:r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ing &amp; </w:t>
      </w:r>
      <w:r w:rsidRPr="00BA1EDF">
        <w:rPr>
          <w:rFonts w:ascii="Arial Black" w:hAnsi="Arial Black" w:cs="Times New Roman"/>
          <w:i/>
          <w:iCs/>
          <w:sz w:val="20"/>
          <w:szCs w:val="20"/>
          <w:lang w:eastAsia="en-US"/>
        </w:rPr>
        <w:t>Blow molding control panel</w:t>
      </w:r>
    </w:p>
    <w:p w14:paraId="71EBD365" w14:textId="77777777" w:rsidR="00E37FC4" w:rsidRDefault="00E37FC4" w:rsidP="00E37FC4">
      <w:pPr>
        <w:pStyle w:val="ListParagraph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07520DE6" w14:textId="3B3C5513" w:rsidR="00E37FC4" w:rsidRDefault="00E37FC4" w:rsidP="00E37FC4">
      <w:pPr>
        <w:numPr>
          <w:ilvl w:val="0"/>
          <w:numId w:val="4"/>
        </w:num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E37FC4">
        <w:rPr>
          <w:rFonts w:ascii="Arial Black" w:hAnsi="Arial Black" w:cs="Times New Roman"/>
          <w:i/>
          <w:iCs/>
          <w:sz w:val="20"/>
          <w:szCs w:val="20"/>
          <w:lang w:eastAsia="en-US"/>
        </w:rPr>
        <w:t>Spot welding and Ultra sonic welding Machine</w:t>
      </w:r>
      <w:r>
        <w:rPr>
          <w:rFonts w:ascii="Arial Black" w:hAnsi="Arial Black" w:cs="Times New Roman"/>
          <w:i/>
          <w:iCs/>
          <w:sz w:val="20"/>
          <w:szCs w:val="20"/>
          <w:lang w:eastAsia="en-US"/>
        </w:rPr>
        <w:t>,</w:t>
      </w:r>
    </w:p>
    <w:p w14:paraId="38B13C81" w14:textId="77777777" w:rsidR="00E37FC4" w:rsidRDefault="00E37FC4" w:rsidP="00E37FC4">
      <w:pPr>
        <w:pStyle w:val="ListParagraph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14987AF1" w14:textId="0807D8E1" w:rsidR="00E37FC4" w:rsidRDefault="00E37FC4" w:rsidP="00E37FC4">
      <w:pPr>
        <w:numPr>
          <w:ilvl w:val="0"/>
          <w:numId w:val="4"/>
        </w:num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E37FC4">
        <w:rPr>
          <w:rFonts w:ascii="Arial Black" w:hAnsi="Arial Black" w:cs="Times New Roman"/>
          <w:i/>
          <w:iCs/>
          <w:sz w:val="20"/>
          <w:szCs w:val="20"/>
          <w:lang w:eastAsia="en-US"/>
        </w:rPr>
        <w:t>Air Compressor trouble shooting and New Project cable laying work.</w:t>
      </w:r>
    </w:p>
    <w:p w14:paraId="360EBF44" w14:textId="14744AF1" w:rsidR="00532047" w:rsidRPr="00532047" w:rsidRDefault="00532047" w:rsidP="00532047">
      <w:pPr>
        <w:suppressAutoHyphens w:val="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00439664" w14:textId="1CE92FD5" w:rsidR="00532047" w:rsidRPr="00532047" w:rsidRDefault="00532047" w:rsidP="00532047">
      <w:pPr>
        <w:numPr>
          <w:ilvl w:val="0"/>
          <w:numId w:val="4"/>
        </w:numPr>
        <w:suppressAutoHyphens w:val="0"/>
        <w:spacing w:before="80" w:after="80" w:line="280" w:lineRule="atLeast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Indoor and outdoor substation and substation equipment’s with all type of Switchgears.</w:t>
      </w:r>
    </w:p>
    <w:p w14:paraId="38DCC27D" w14:textId="77777777" w:rsidR="00532047" w:rsidRPr="00532047" w:rsidRDefault="00532047" w:rsidP="00532047">
      <w:pPr>
        <w:suppressAutoHyphens w:val="0"/>
        <w:spacing w:before="80" w:after="80" w:line="280" w:lineRule="atLeast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0838050C" w14:textId="486B6368" w:rsidR="00532047" w:rsidRPr="00532047" w:rsidRDefault="00532047" w:rsidP="00532047">
      <w:pPr>
        <w:numPr>
          <w:ilvl w:val="0"/>
          <w:numId w:val="4"/>
        </w:numPr>
        <w:suppressAutoHyphens w:val="0"/>
        <w:spacing w:before="80" w:after="80" w:line="280" w:lineRule="atLeast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Testing of VCB, and ACB’s.</w:t>
      </w:r>
    </w:p>
    <w:p w14:paraId="5AD175FB" w14:textId="77777777" w:rsidR="00532047" w:rsidRPr="00532047" w:rsidRDefault="00532047" w:rsidP="00532047">
      <w:pPr>
        <w:suppressAutoHyphens w:val="0"/>
        <w:spacing w:before="80" w:after="80" w:line="280" w:lineRule="atLeast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2C40AD5D" w14:textId="278933CC" w:rsidR="00532047" w:rsidRDefault="00532047" w:rsidP="00532047">
      <w:pPr>
        <w:numPr>
          <w:ilvl w:val="0"/>
          <w:numId w:val="4"/>
        </w:numPr>
        <w:suppressAutoHyphens w:val="0"/>
        <w:spacing w:before="80" w:after="80" w:line="280" w:lineRule="atLeast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Testing of auxiliary relays and calibration of Elec. Meters.</w:t>
      </w:r>
    </w:p>
    <w:p w14:paraId="491A60EC" w14:textId="77777777" w:rsidR="003547B6" w:rsidRDefault="003547B6" w:rsidP="003547B6">
      <w:pPr>
        <w:pStyle w:val="ListParagraph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5594D0C8" w14:textId="0A58EBC0" w:rsidR="003547B6" w:rsidRDefault="003547B6" w:rsidP="00532047">
      <w:pPr>
        <w:numPr>
          <w:ilvl w:val="0"/>
          <w:numId w:val="4"/>
        </w:numPr>
        <w:suppressAutoHyphens w:val="0"/>
        <w:spacing w:before="80" w:after="80" w:line="280" w:lineRule="atLeast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>
        <w:rPr>
          <w:rFonts w:ascii="Arial Black" w:hAnsi="Arial Black" w:cs="Times New Roman"/>
          <w:i/>
          <w:iCs/>
          <w:sz w:val="20"/>
          <w:szCs w:val="20"/>
          <w:lang w:eastAsia="en-US"/>
        </w:rPr>
        <w:t>Maintained of STP and WTP.</w:t>
      </w:r>
    </w:p>
    <w:p w14:paraId="3ADC4136" w14:textId="77777777" w:rsidR="003547B6" w:rsidRDefault="003547B6" w:rsidP="003547B6">
      <w:pPr>
        <w:pStyle w:val="ListParagraph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1058D47C" w14:textId="606A14DA" w:rsidR="003547B6" w:rsidRPr="003547B6" w:rsidRDefault="003547B6" w:rsidP="00532047">
      <w:pPr>
        <w:numPr>
          <w:ilvl w:val="0"/>
          <w:numId w:val="4"/>
        </w:numPr>
        <w:suppressAutoHyphens w:val="0"/>
        <w:spacing w:before="80" w:after="80" w:line="280" w:lineRule="atLeast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3547B6">
        <w:rPr>
          <w:rFonts w:ascii="Arial Black" w:hAnsi="Arial Black" w:cs="Times New Roman"/>
          <w:i/>
          <w:iCs/>
          <w:sz w:val="20"/>
          <w:szCs w:val="20"/>
          <w:lang w:eastAsia="en-US"/>
        </w:rPr>
        <w:t>Firefighting system Fire</w:t>
      </w:r>
      <w:r w:rsidRPr="003547B6">
        <w:rPr>
          <w:rFonts w:ascii="Arial Black" w:hAnsi="Arial Black" w:cs="Arial"/>
          <w:i/>
          <w:iCs/>
          <w:color w:val="1F1F1F"/>
          <w:sz w:val="20"/>
          <w:szCs w:val="20"/>
          <w:shd w:val="clear" w:color="auto" w:fill="FFFFFF"/>
        </w:rPr>
        <w:t xml:space="preserve"> Extinguishers, Fire Alarm Systems, Smoke detector, Heat Detector, Fire Hydrant System, Fire Suppression System.</w:t>
      </w:r>
    </w:p>
    <w:p w14:paraId="3D17C8EC" w14:textId="77777777" w:rsidR="003547B6" w:rsidRDefault="003547B6" w:rsidP="003547B6">
      <w:pPr>
        <w:pStyle w:val="ListParagraph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6D5817B0" w14:textId="77777777" w:rsidR="00AB2E41" w:rsidRDefault="00AB2E41" w:rsidP="00AB2E41">
      <w:pPr>
        <w:pStyle w:val="ListParagraph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6791B8AA" w14:textId="42DA4A63" w:rsidR="00AB2E41" w:rsidRDefault="00AB2E41" w:rsidP="00AB2E41">
      <w:pPr>
        <w:pStyle w:val="ListParagraph"/>
        <w:numPr>
          <w:ilvl w:val="0"/>
          <w:numId w:val="4"/>
        </w:numPr>
        <w:tabs>
          <w:tab w:val="left" w:pos="360"/>
          <w:tab w:val="left" w:pos="2160"/>
          <w:tab w:val="left" w:pos="2520"/>
        </w:tabs>
        <w:rPr>
          <w:rFonts w:ascii="Arial Black" w:hAnsi="Arial Black" w:cs="Arial"/>
          <w:b/>
          <w:bCs/>
          <w:i/>
          <w:iCs/>
          <w:sz w:val="20"/>
          <w:szCs w:val="20"/>
        </w:rPr>
      </w:pP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lastRenderedPageBreak/>
        <w:t>Perform repairs and maintenance duties on a wide variety of kitchen and refrigeration equipment such as walk-in freezers, industrial-sized steam cookers, refrigerators, ice machines, washers, ovens, dryers, dishwashers, and water coolers.</w:t>
      </w:r>
    </w:p>
    <w:p w14:paraId="4B6482E5" w14:textId="77777777" w:rsidR="003547B6" w:rsidRPr="00164F15" w:rsidRDefault="003547B6" w:rsidP="003547B6">
      <w:pPr>
        <w:pStyle w:val="ListParagraph"/>
        <w:tabs>
          <w:tab w:val="left" w:pos="360"/>
          <w:tab w:val="left" w:pos="2160"/>
          <w:tab w:val="left" w:pos="2520"/>
        </w:tabs>
        <w:ind w:left="36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5B38297D" w14:textId="77777777" w:rsidR="00AB2E41" w:rsidRPr="00164F15" w:rsidRDefault="00AB2E41" w:rsidP="00AB2E41">
      <w:pPr>
        <w:pStyle w:val="ListParagraph"/>
        <w:tabs>
          <w:tab w:val="left" w:pos="360"/>
          <w:tab w:val="left" w:pos="2160"/>
          <w:tab w:val="left" w:pos="2520"/>
        </w:tabs>
        <w:ind w:left="36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149C8065" w14:textId="77777777" w:rsidR="00AB2E41" w:rsidRPr="00164F15" w:rsidRDefault="00AB2E41" w:rsidP="00AB2E41">
      <w:pPr>
        <w:pStyle w:val="ListParagraph"/>
        <w:numPr>
          <w:ilvl w:val="0"/>
          <w:numId w:val="4"/>
        </w:numPr>
        <w:tabs>
          <w:tab w:val="left" w:pos="360"/>
          <w:tab w:val="left" w:pos="2160"/>
          <w:tab w:val="left" w:pos="2520"/>
        </w:tabs>
        <w:rPr>
          <w:rFonts w:ascii="Arial Black" w:hAnsi="Arial Black" w:cs="Arial"/>
          <w:b/>
          <w:bCs/>
          <w:i/>
          <w:iCs/>
          <w:sz w:val="20"/>
          <w:szCs w:val="20"/>
        </w:rPr>
      </w:pP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>Install, diagnose, repair, and perform preventive maintenance on commercial cooking equipment i.e., convection ovens, conveyor-ovens, combi - ovens, fryers, grills, slicers, steamers and microwaves. Experience servicing refrigeration equipment is a plus!</w:t>
      </w:r>
    </w:p>
    <w:p w14:paraId="3174EA95" w14:textId="77777777" w:rsidR="00AB2E41" w:rsidRPr="00532047" w:rsidRDefault="00AB2E41" w:rsidP="00AB2E41">
      <w:pPr>
        <w:suppressAutoHyphens w:val="0"/>
        <w:spacing w:before="80" w:after="80" w:line="280" w:lineRule="atLeast"/>
        <w:ind w:left="360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</w:p>
    <w:p w14:paraId="740D95E0" w14:textId="53E13343" w:rsidR="00532047" w:rsidRPr="00532047" w:rsidRDefault="00532047" w:rsidP="00532047">
      <w:pPr>
        <w:suppressAutoHyphens w:val="0"/>
        <w:spacing w:before="80" w:after="80" w:line="280" w:lineRule="atLeast"/>
        <w:rPr>
          <w:rFonts w:ascii="Arial Black" w:hAnsi="Arial Black" w:cs="Times New Roman"/>
          <w:b/>
          <w:bCs/>
          <w:i/>
          <w:iCs/>
          <w:sz w:val="24"/>
          <w:szCs w:val="24"/>
          <w:lang w:eastAsia="en-US"/>
        </w:rPr>
      </w:pPr>
      <w:bookmarkStart w:id="0" w:name="_GoBack"/>
      <w:bookmarkEnd w:id="0"/>
      <w:r w:rsidRPr="00532047">
        <w:rPr>
          <w:rFonts w:ascii="Arial Black" w:hAnsi="Arial Black" w:cs="Times New Roman"/>
          <w:b/>
          <w:bCs/>
          <w:i/>
          <w:iCs/>
          <w:sz w:val="24"/>
          <w:szCs w:val="24"/>
          <w:lang w:eastAsia="en-US"/>
        </w:rPr>
        <w:t xml:space="preserve">EQUIPMENTS </w:t>
      </w:r>
      <w:r w:rsidRPr="00CB37F2">
        <w:rPr>
          <w:rFonts w:ascii="Arial Black" w:hAnsi="Arial Black" w:cs="Times New Roman"/>
          <w:b/>
          <w:bCs/>
          <w:i/>
          <w:iCs/>
          <w:sz w:val="24"/>
          <w:szCs w:val="24"/>
          <w:lang w:eastAsia="en-US"/>
        </w:rPr>
        <w:t>TEST.</w:t>
      </w:r>
      <w:r w:rsidRPr="00532047">
        <w:rPr>
          <w:rFonts w:ascii="Arial Black" w:hAnsi="Arial Black" w:cs="Times New Roman"/>
          <w:i/>
          <w:iCs/>
          <w:sz w:val="24"/>
          <w:szCs w:val="24"/>
          <w:lang w:eastAsia="en-US"/>
        </w:rPr>
        <w:t xml:space="preserve">      </w:t>
      </w:r>
    </w:p>
    <w:p w14:paraId="483B9954" w14:textId="77777777" w:rsidR="00532047" w:rsidRPr="00532047" w:rsidRDefault="00532047" w:rsidP="00532047">
      <w:pPr>
        <w:numPr>
          <w:ilvl w:val="0"/>
          <w:numId w:val="6"/>
        </w:numPr>
        <w:suppressAutoHyphens w:val="0"/>
        <w:spacing w:before="100" w:beforeAutospacing="1" w:after="100" w:afterAutospacing="1" w:line="280" w:lineRule="atLeast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POWER TRANSFORMER, DISTRIBUTION TRANSFORMER &amp; EARTHING TRANSFORMER.      </w:t>
      </w:r>
    </w:p>
    <w:p w14:paraId="3176008F" w14:textId="77777777" w:rsidR="00532047" w:rsidRPr="00532047" w:rsidRDefault="00532047" w:rsidP="00532047">
      <w:pPr>
        <w:numPr>
          <w:ilvl w:val="0"/>
          <w:numId w:val="6"/>
        </w:numPr>
        <w:suppressAutoHyphens w:val="0"/>
        <w:spacing w:before="100" w:beforeAutospacing="1" w:after="100" w:afterAutospacing="1" w:line="280" w:lineRule="atLeast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CURRENT TRANSFORMER.   </w:t>
      </w:r>
    </w:p>
    <w:p w14:paraId="17004E03" w14:textId="77777777" w:rsidR="00532047" w:rsidRPr="00532047" w:rsidRDefault="00532047" w:rsidP="00532047">
      <w:pPr>
        <w:numPr>
          <w:ilvl w:val="0"/>
          <w:numId w:val="6"/>
        </w:numPr>
        <w:suppressAutoHyphens w:val="0"/>
        <w:spacing w:before="100" w:beforeAutospacing="1" w:after="100" w:afterAutospacing="1" w:line="280" w:lineRule="atLeast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>POTENTIAL TRANSFORMER.</w:t>
      </w:r>
    </w:p>
    <w:p w14:paraId="01BD7753" w14:textId="77777777" w:rsidR="00532047" w:rsidRPr="00532047" w:rsidRDefault="00532047" w:rsidP="00532047">
      <w:pPr>
        <w:numPr>
          <w:ilvl w:val="0"/>
          <w:numId w:val="6"/>
        </w:numPr>
        <w:suppressAutoHyphens w:val="0"/>
        <w:spacing w:before="100" w:beforeAutospacing="1" w:after="100" w:afterAutospacing="1" w:line="280" w:lineRule="atLeast"/>
        <w:rPr>
          <w:rFonts w:ascii="Arial Black" w:hAnsi="Arial Black" w:cs="Times New Roman"/>
          <w:i/>
          <w:iCs/>
          <w:sz w:val="20"/>
          <w:szCs w:val="20"/>
          <w:lang w:eastAsia="en-US"/>
        </w:rPr>
      </w:pPr>
      <w:r w:rsidRPr="00532047">
        <w:rPr>
          <w:rFonts w:ascii="Arial Black" w:hAnsi="Arial Black" w:cs="Times New Roman"/>
          <w:i/>
          <w:iCs/>
          <w:sz w:val="20"/>
          <w:szCs w:val="20"/>
          <w:lang w:eastAsia="en-US"/>
        </w:rPr>
        <w:t xml:space="preserve">CIRCUIT BREAKER.                </w:t>
      </w:r>
    </w:p>
    <w:p w14:paraId="51D4C5E1" w14:textId="069701C7" w:rsidR="00532047" w:rsidRPr="00532047" w:rsidRDefault="00532047" w:rsidP="00532047">
      <w:pPr>
        <w:suppressAutoHyphens w:val="0"/>
        <w:rPr>
          <w:rFonts w:ascii="Times New Roman" w:hAnsi="Times New Roman" w:cs="Times New Roman"/>
          <w:lang w:eastAsia="en-US"/>
        </w:rPr>
      </w:pPr>
      <w:r w:rsidRPr="00532047">
        <w:rPr>
          <w:rFonts w:ascii="Times New Roman" w:hAnsi="Times New Roman" w:cs="Times New Roman"/>
          <w:lang w:eastAsia="en-US"/>
        </w:rPr>
        <w:t xml:space="preserve"> </w:t>
      </w:r>
    </w:p>
    <w:p w14:paraId="435FF7FD" w14:textId="77777777" w:rsidR="00532047" w:rsidRPr="00164F15" w:rsidRDefault="0053204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7B28CE4A" w14:textId="77777777" w:rsidR="007D0015" w:rsidRPr="00532047" w:rsidRDefault="0049339B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4"/>
          <w:szCs w:val="24"/>
        </w:rPr>
      </w:pPr>
      <w:r w:rsidRPr="00532047">
        <w:rPr>
          <w:rFonts w:ascii="Arial Black" w:hAnsi="Arial Black" w:cs="Arial"/>
          <w:b/>
          <w:bCs/>
          <w:i/>
          <w:iCs/>
          <w:sz w:val="24"/>
          <w:szCs w:val="24"/>
        </w:rPr>
        <w:t>Skills:</w:t>
      </w:r>
    </w:p>
    <w:p w14:paraId="677EDDDF" w14:textId="77777777" w:rsidR="007D0015" w:rsidRPr="00164F15" w:rsidRDefault="007D0015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0912B0EC" w14:textId="4FA8203F" w:rsidR="0049339B" w:rsidRPr="00164F15" w:rsidRDefault="00430505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   </w:t>
      </w:r>
      <w:r w:rsidR="0049339B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>Knowledge of materials, methods and the tools involved in the construction and repair of Buildings or other skills to convey information to others effect</w:t>
      </w:r>
      <w:r w:rsidR="007D0015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Skill </w:t>
      </w:r>
      <w:r w:rsidR="0049339B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Ability to successfully organize, plan and prioritize </w:t>
      </w:r>
      <w:r w:rsidR="00532047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>work.</w:t>
      </w:r>
    </w:p>
    <w:p w14:paraId="2D19F958" w14:textId="77777777" w:rsidR="009F172B" w:rsidRPr="00164F15" w:rsidRDefault="009F172B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2C8CEFC1" w14:textId="77777777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35D68C5E" w14:textId="77777777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 w:rsidRPr="00164F15">
        <w:rPr>
          <w:rFonts w:ascii="Segoe UI Symbol" w:hAnsi="Segoe UI Symbol" w:cs="Segoe UI Symbol"/>
          <w:b/>
          <w:bCs/>
          <w:i/>
          <w:iCs/>
          <w:sz w:val="20"/>
          <w:szCs w:val="20"/>
        </w:rPr>
        <w:t>➢</w:t>
      </w: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Good Communication Skills. </w:t>
      </w:r>
    </w:p>
    <w:p w14:paraId="02D3B00B" w14:textId="77777777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0E154AD3" w14:textId="77777777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 w:rsidRPr="00164F15">
        <w:rPr>
          <w:rFonts w:ascii="Segoe UI Symbol" w:hAnsi="Segoe UI Symbol" w:cs="Segoe UI Symbol"/>
          <w:b/>
          <w:bCs/>
          <w:i/>
          <w:iCs/>
          <w:sz w:val="20"/>
          <w:szCs w:val="20"/>
        </w:rPr>
        <w:t>➢</w:t>
      </w: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Independent Problem Solving. </w:t>
      </w:r>
    </w:p>
    <w:p w14:paraId="61E4364D" w14:textId="77777777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0B041AEB" w14:textId="77777777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 w:rsidRPr="00164F15">
        <w:rPr>
          <w:rFonts w:ascii="Segoe UI Symbol" w:hAnsi="Segoe UI Symbol" w:cs="Segoe UI Symbol"/>
          <w:b/>
          <w:bCs/>
          <w:i/>
          <w:iCs/>
          <w:sz w:val="20"/>
          <w:szCs w:val="20"/>
        </w:rPr>
        <w:t>➢</w:t>
      </w: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Time Management. </w:t>
      </w:r>
    </w:p>
    <w:p w14:paraId="37894EE9" w14:textId="77777777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29A51A8F" w14:textId="77777777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 w:rsidRPr="00164F15">
        <w:rPr>
          <w:rFonts w:ascii="Segoe UI Symbol" w:hAnsi="Segoe UI Symbol" w:cs="Segoe UI Symbol"/>
          <w:b/>
          <w:bCs/>
          <w:i/>
          <w:iCs/>
          <w:sz w:val="20"/>
          <w:szCs w:val="20"/>
        </w:rPr>
        <w:t>➢</w:t>
      </w: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Attention to Detail.</w:t>
      </w:r>
    </w:p>
    <w:p w14:paraId="3DF8B897" w14:textId="77777777" w:rsidR="00FA528C" w:rsidRPr="00164F15" w:rsidRDefault="00FA528C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09CE4E21" w14:textId="62F846D1" w:rsidR="00EF2AFE" w:rsidRPr="00CB37F2" w:rsidRDefault="007619E6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4"/>
          <w:szCs w:val="24"/>
        </w:rPr>
      </w:pPr>
      <w:r w:rsidRPr="00CB37F2">
        <w:rPr>
          <w:rFonts w:ascii="Arial Black" w:hAnsi="Arial Black" w:cs="Arial"/>
          <w:b/>
          <w:bCs/>
          <w:i/>
          <w:iCs/>
          <w:sz w:val="24"/>
          <w:szCs w:val="24"/>
        </w:rPr>
        <w:t>DECLARATION:</w:t>
      </w:r>
    </w:p>
    <w:p w14:paraId="4A97F039" w14:textId="77777777" w:rsidR="00FA528C" w:rsidRPr="00164F15" w:rsidRDefault="00FA528C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41E7A94D" w14:textId="46EC613F" w:rsidR="00911B27" w:rsidRPr="00164F15" w:rsidRDefault="00430505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  </w:t>
      </w:r>
      <w:r w:rsidR="00911B27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>I could make an immediate contribution to the continued success and growth of the organization.</w:t>
      </w:r>
    </w:p>
    <w:p w14:paraId="6F56CCB5" w14:textId="77777777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6FF81E82" w14:textId="53BD78E1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Strongly believe </w:t>
      </w:r>
      <w:r w:rsidR="00430505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>that</w:t>
      </w: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opportunities &amp; career advancement are my prime motivation at this point in my career.</w:t>
      </w:r>
    </w:p>
    <w:p w14:paraId="1CB74AA7" w14:textId="77777777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3EB7B206" w14:textId="77777777" w:rsidR="00911B27" w:rsidRPr="00164F15" w:rsidRDefault="00911B2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</w:t>
      </w:r>
    </w:p>
    <w:p w14:paraId="2835635A" w14:textId="77777777" w:rsidR="00911B27" w:rsidRPr="00164F15" w:rsidRDefault="001A49EB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</w:t>
      </w:r>
      <w:r w:rsidR="00DD7D2E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                                                          </w:t>
      </w:r>
      <w:r w:rsidR="009D1C70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</w:t>
      </w:r>
      <w:r w:rsidR="00DD7D2E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                                                                                                </w:t>
      </w:r>
      <w:r w:rsidR="009D1C70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                                                                        </w:t>
      </w:r>
    </w:p>
    <w:p w14:paraId="23313F00" w14:textId="3A0A9D93" w:rsidR="00911B27" w:rsidRDefault="00AD7957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  <w:r>
        <w:rPr>
          <w:rFonts w:ascii="Arial Black" w:hAnsi="Arial Black" w:cs="Arial"/>
          <w:b/>
          <w:bCs/>
          <w:i/>
          <w:iCs/>
          <w:sz w:val="20"/>
          <w:szCs w:val="20"/>
        </w:rPr>
        <w:t>Date.  :</w:t>
      </w:r>
      <w:r w:rsidR="007665E8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                                                                                    </w:t>
      </w:r>
      <w:r w:rsidR="005F7A9A">
        <w:rPr>
          <w:rFonts w:ascii="Arial Black" w:hAnsi="Arial Black" w:cs="Arial"/>
          <w:b/>
          <w:bCs/>
          <w:i/>
          <w:iCs/>
          <w:sz w:val="20"/>
          <w:szCs w:val="20"/>
        </w:rPr>
        <w:t>Yours truly</w:t>
      </w:r>
      <w:r w:rsidR="00430505">
        <w:rPr>
          <w:rFonts w:ascii="Arial Black" w:hAnsi="Arial Black" w:cs="Arial"/>
          <w:b/>
          <w:bCs/>
          <w:i/>
          <w:iCs/>
          <w:sz w:val="20"/>
          <w:szCs w:val="20"/>
        </w:rPr>
        <w:t>.</w:t>
      </w:r>
    </w:p>
    <w:p w14:paraId="16B47E8E" w14:textId="2567BD2B" w:rsidR="00430505" w:rsidRDefault="00430505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17D0DB36" w14:textId="77777777" w:rsidR="00430505" w:rsidRPr="00164F15" w:rsidRDefault="00430505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sz w:val="20"/>
          <w:szCs w:val="20"/>
        </w:rPr>
      </w:pPr>
    </w:p>
    <w:p w14:paraId="334AAB88" w14:textId="4276701F" w:rsidR="00911B27" w:rsidRPr="00E04F1C" w:rsidRDefault="00431E19">
      <w:pPr>
        <w:pStyle w:val="ListParagraph"/>
        <w:tabs>
          <w:tab w:val="left" w:pos="360"/>
          <w:tab w:val="left" w:pos="2160"/>
          <w:tab w:val="left" w:pos="2520"/>
        </w:tabs>
        <w:ind w:left="0"/>
        <w:rPr>
          <w:rFonts w:ascii="Arial Black" w:hAnsi="Arial Black" w:cs="Arial"/>
          <w:b/>
          <w:bCs/>
          <w:i/>
          <w:iCs/>
          <w:color w:val="000000" w:themeColor="text1"/>
          <w:sz w:val="20"/>
          <w:szCs w:val="20"/>
        </w:rPr>
      </w:pPr>
      <w:proofErr w:type="gramStart"/>
      <w:r w:rsidRPr="00164F15">
        <w:rPr>
          <w:rFonts w:ascii="Arial Black" w:hAnsi="Arial Black" w:cs="Arial"/>
          <w:b/>
          <w:bCs/>
          <w:i/>
          <w:iCs/>
          <w:sz w:val="20"/>
          <w:szCs w:val="20"/>
        </w:rPr>
        <w:t>Place :</w:t>
      </w:r>
      <w:proofErr w:type="gramEnd"/>
      <w:r w:rsidR="001B5323" w:rsidRPr="00164F1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  </w:t>
      </w:r>
      <w:r w:rsidR="005F7A9A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                                                                   </w:t>
      </w:r>
      <w:r w:rsidR="00C43529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  </w:t>
      </w:r>
      <w:r w:rsidR="005F7A9A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</w:t>
      </w:r>
      <w:r w:rsidR="00430505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  </w:t>
      </w:r>
      <w:r w:rsidR="005F7A9A">
        <w:rPr>
          <w:rFonts w:ascii="Arial Black" w:hAnsi="Arial Black" w:cs="Arial"/>
          <w:b/>
          <w:bCs/>
          <w:i/>
          <w:iCs/>
          <w:sz w:val="20"/>
          <w:szCs w:val="20"/>
        </w:rPr>
        <w:t xml:space="preserve"> </w:t>
      </w:r>
      <w:r w:rsidR="00430505">
        <w:rPr>
          <w:rFonts w:ascii="Arial Black" w:hAnsi="Arial Black" w:cs="Arial"/>
          <w:b/>
          <w:bCs/>
          <w:i/>
          <w:iCs/>
          <w:sz w:val="20"/>
          <w:szCs w:val="20"/>
        </w:rPr>
        <w:t>V.ASHOKRAJA.</w:t>
      </w:r>
    </w:p>
    <w:sectPr w:rsidR="00911B27" w:rsidRPr="00E04F1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1440" w:bottom="864" w:left="1440" w:header="720" w:footer="720" w:gutter="0"/>
      <w:paperSrc w:other="15"/>
      <w:pgNumType w:fmt="none"/>
      <w:cols w:space="720"/>
      <w:docGrid w:linePitch="600" w:charSpace="286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636481" w14:textId="77777777" w:rsidR="003D4C70" w:rsidRDefault="003D4C70" w:rsidP="005E042A">
      <w:r>
        <w:separator/>
      </w:r>
    </w:p>
  </w:endnote>
  <w:endnote w:type="continuationSeparator" w:id="0">
    <w:p w14:paraId="4C4B4A70" w14:textId="77777777" w:rsidR="003D4C70" w:rsidRDefault="003D4C70" w:rsidP="005E0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Schbook BT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masis MT Pro Medium">
    <w:altName w:val="Cambria"/>
    <w:charset w:val="00"/>
    <w:family w:val="roman"/>
    <w:pitch w:val="variable"/>
    <w:sig w:usb0="A00000AF" w:usb1="4000205B" w:usb2="00000000" w:usb3="00000000" w:csb0="0000009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15C07B" w14:textId="77777777" w:rsidR="005E042A" w:rsidRDefault="005E04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7650C5" w14:textId="77777777" w:rsidR="005E042A" w:rsidRDefault="005E04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54B40" w14:textId="77777777" w:rsidR="005E042A" w:rsidRDefault="005E04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FEADF0" w14:textId="77777777" w:rsidR="003D4C70" w:rsidRDefault="003D4C70" w:rsidP="005E042A">
      <w:r>
        <w:separator/>
      </w:r>
    </w:p>
  </w:footnote>
  <w:footnote w:type="continuationSeparator" w:id="0">
    <w:p w14:paraId="5D8A4B35" w14:textId="77777777" w:rsidR="003D4C70" w:rsidRDefault="003D4C70" w:rsidP="005E0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116301" w14:textId="77777777" w:rsidR="005E042A" w:rsidRDefault="005E04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796A5F" w14:textId="77777777" w:rsidR="005E042A" w:rsidRDefault="005E04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7E2435" w14:textId="77777777" w:rsidR="005E042A" w:rsidRDefault="005E04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"/>
      <w:lvlJc w:val="left"/>
      <w:pPr>
        <w:tabs>
          <w:tab w:val="num" w:pos="432"/>
        </w:tabs>
        <w:ind w:left="432" w:hanging="432"/>
      </w:pPr>
      <w:rPr>
        <w:rFonts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8951EED"/>
    <w:multiLevelType w:val="hybridMultilevel"/>
    <w:tmpl w:val="FFFFFFFF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F1B5C"/>
    <w:multiLevelType w:val="hybridMultilevel"/>
    <w:tmpl w:val="3E8C134E"/>
    <w:lvl w:ilvl="0" w:tplc="FB520A4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9259F"/>
    <w:multiLevelType w:val="hybridMultilevel"/>
    <w:tmpl w:val="FFFFFFFF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42A"/>
    <w:rsid w:val="000005BB"/>
    <w:rsid w:val="0001547E"/>
    <w:rsid w:val="000334F5"/>
    <w:rsid w:val="00041492"/>
    <w:rsid w:val="000454BC"/>
    <w:rsid w:val="000541C8"/>
    <w:rsid w:val="000560A1"/>
    <w:rsid w:val="0006076F"/>
    <w:rsid w:val="000638C6"/>
    <w:rsid w:val="000664A6"/>
    <w:rsid w:val="00086CFD"/>
    <w:rsid w:val="000970DA"/>
    <w:rsid w:val="000A6AD8"/>
    <w:rsid w:val="000A6E9E"/>
    <w:rsid w:val="000D05FB"/>
    <w:rsid w:val="000F0670"/>
    <w:rsid w:val="000F37A0"/>
    <w:rsid w:val="00100197"/>
    <w:rsid w:val="0010500B"/>
    <w:rsid w:val="0011242E"/>
    <w:rsid w:val="0011267C"/>
    <w:rsid w:val="001146CA"/>
    <w:rsid w:val="00143B90"/>
    <w:rsid w:val="00164F15"/>
    <w:rsid w:val="00165B6D"/>
    <w:rsid w:val="0016601D"/>
    <w:rsid w:val="00170C2E"/>
    <w:rsid w:val="00183447"/>
    <w:rsid w:val="00193442"/>
    <w:rsid w:val="001A49EB"/>
    <w:rsid w:val="001A6793"/>
    <w:rsid w:val="001B5323"/>
    <w:rsid w:val="001B690C"/>
    <w:rsid w:val="001C175A"/>
    <w:rsid w:val="0020121F"/>
    <w:rsid w:val="00211CD6"/>
    <w:rsid w:val="00213B27"/>
    <w:rsid w:val="002205EA"/>
    <w:rsid w:val="00230C70"/>
    <w:rsid w:val="00232073"/>
    <w:rsid w:val="00241ED3"/>
    <w:rsid w:val="002701DF"/>
    <w:rsid w:val="002B0505"/>
    <w:rsid w:val="002B5895"/>
    <w:rsid w:val="002B7BB9"/>
    <w:rsid w:val="002C7D14"/>
    <w:rsid w:val="002D76B2"/>
    <w:rsid w:val="002E3A49"/>
    <w:rsid w:val="00301B0D"/>
    <w:rsid w:val="00305C83"/>
    <w:rsid w:val="003547B6"/>
    <w:rsid w:val="003617DF"/>
    <w:rsid w:val="0037263C"/>
    <w:rsid w:val="00373D1A"/>
    <w:rsid w:val="00374503"/>
    <w:rsid w:val="003763F0"/>
    <w:rsid w:val="003B46F5"/>
    <w:rsid w:val="003D4C70"/>
    <w:rsid w:val="003E5244"/>
    <w:rsid w:val="004148E2"/>
    <w:rsid w:val="00421F93"/>
    <w:rsid w:val="00430505"/>
    <w:rsid w:val="00431E19"/>
    <w:rsid w:val="004343D2"/>
    <w:rsid w:val="0046087C"/>
    <w:rsid w:val="004736A4"/>
    <w:rsid w:val="0049339B"/>
    <w:rsid w:val="00494AD0"/>
    <w:rsid w:val="004A2447"/>
    <w:rsid w:val="004A3E97"/>
    <w:rsid w:val="004C6240"/>
    <w:rsid w:val="004D3929"/>
    <w:rsid w:val="004E1BF7"/>
    <w:rsid w:val="004E33F7"/>
    <w:rsid w:val="004F773E"/>
    <w:rsid w:val="004F7EC0"/>
    <w:rsid w:val="00510AFD"/>
    <w:rsid w:val="00532047"/>
    <w:rsid w:val="00541F8A"/>
    <w:rsid w:val="00551390"/>
    <w:rsid w:val="00554B78"/>
    <w:rsid w:val="00566790"/>
    <w:rsid w:val="00576017"/>
    <w:rsid w:val="005A6065"/>
    <w:rsid w:val="005B4DF6"/>
    <w:rsid w:val="005D0C6B"/>
    <w:rsid w:val="005D5744"/>
    <w:rsid w:val="005E042A"/>
    <w:rsid w:val="005F7A9A"/>
    <w:rsid w:val="006079A9"/>
    <w:rsid w:val="0061256C"/>
    <w:rsid w:val="006424EA"/>
    <w:rsid w:val="00653EA2"/>
    <w:rsid w:val="006542BB"/>
    <w:rsid w:val="00663EDF"/>
    <w:rsid w:val="006814F0"/>
    <w:rsid w:val="006B3A76"/>
    <w:rsid w:val="006E3413"/>
    <w:rsid w:val="006F5AF4"/>
    <w:rsid w:val="00704D9D"/>
    <w:rsid w:val="00707FD8"/>
    <w:rsid w:val="00713949"/>
    <w:rsid w:val="00725891"/>
    <w:rsid w:val="007328D9"/>
    <w:rsid w:val="00735741"/>
    <w:rsid w:val="0074786C"/>
    <w:rsid w:val="007619E6"/>
    <w:rsid w:val="00762342"/>
    <w:rsid w:val="007665E8"/>
    <w:rsid w:val="007975CF"/>
    <w:rsid w:val="007A2C29"/>
    <w:rsid w:val="007A7DDF"/>
    <w:rsid w:val="007D0015"/>
    <w:rsid w:val="007E14D7"/>
    <w:rsid w:val="007F0B28"/>
    <w:rsid w:val="007F3265"/>
    <w:rsid w:val="007F7A6B"/>
    <w:rsid w:val="00807218"/>
    <w:rsid w:val="00841287"/>
    <w:rsid w:val="00880D18"/>
    <w:rsid w:val="00890550"/>
    <w:rsid w:val="00894807"/>
    <w:rsid w:val="00894F37"/>
    <w:rsid w:val="008B6431"/>
    <w:rsid w:val="008C79B3"/>
    <w:rsid w:val="008D463E"/>
    <w:rsid w:val="008D5520"/>
    <w:rsid w:val="009076DE"/>
    <w:rsid w:val="00911B27"/>
    <w:rsid w:val="00927C9E"/>
    <w:rsid w:val="009451FE"/>
    <w:rsid w:val="00962A68"/>
    <w:rsid w:val="009635C5"/>
    <w:rsid w:val="009640EE"/>
    <w:rsid w:val="00974162"/>
    <w:rsid w:val="009972FD"/>
    <w:rsid w:val="009A12F9"/>
    <w:rsid w:val="009A20FF"/>
    <w:rsid w:val="009A2ACB"/>
    <w:rsid w:val="009A5E29"/>
    <w:rsid w:val="009A65F6"/>
    <w:rsid w:val="009B1631"/>
    <w:rsid w:val="009C2096"/>
    <w:rsid w:val="009D1C70"/>
    <w:rsid w:val="009E1064"/>
    <w:rsid w:val="009E5582"/>
    <w:rsid w:val="009F172B"/>
    <w:rsid w:val="009F3224"/>
    <w:rsid w:val="00A04614"/>
    <w:rsid w:val="00A13AEF"/>
    <w:rsid w:val="00A16572"/>
    <w:rsid w:val="00A25B56"/>
    <w:rsid w:val="00A25FC2"/>
    <w:rsid w:val="00A32B65"/>
    <w:rsid w:val="00A36867"/>
    <w:rsid w:val="00A719CE"/>
    <w:rsid w:val="00A74A71"/>
    <w:rsid w:val="00A83551"/>
    <w:rsid w:val="00A84639"/>
    <w:rsid w:val="00A967B9"/>
    <w:rsid w:val="00AA73CD"/>
    <w:rsid w:val="00AB0C0B"/>
    <w:rsid w:val="00AB2E41"/>
    <w:rsid w:val="00AD7957"/>
    <w:rsid w:val="00B23B6C"/>
    <w:rsid w:val="00B56B83"/>
    <w:rsid w:val="00B7139D"/>
    <w:rsid w:val="00B71D10"/>
    <w:rsid w:val="00B86283"/>
    <w:rsid w:val="00B92F0C"/>
    <w:rsid w:val="00BA1EDF"/>
    <w:rsid w:val="00BC425F"/>
    <w:rsid w:val="00BD25AB"/>
    <w:rsid w:val="00BE333A"/>
    <w:rsid w:val="00BE5E61"/>
    <w:rsid w:val="00BF4C4C"/>
    <w:rsid w:val="00BF6C37"/>
    <w:rsid w:val="00C14C4A"/>
    <w:rsid w:val="00C2221B"/>
    <w:rsid w:val="00C24C8B"/>
    <w:rsid w:val="00C27FE1"/>
    <w:rsid w:val="00C43529"/>
    <w:rsid w:val="00C43539"/>
    <w:rsid w:val="00C43C3D"/>
    <w:rsid w:val="00C46073"/>
    <w:rsid w:val="00C533C6"/>
    <w:rsid w:val="00C70143"/>
    <w:rsid w:val="00C71E75"/>
    <w:rsid w:val="00C82CAB"/>
    <w:rsid w:val="00C85AC3"/>
    <w:rsid w:val="00C94342"/>
    <w:rsid w:val="00CA5E10"/>
    <w:rsid w:val="00CB37F2"/>
    <w:rsid w:val="00CD7D41"/>
    <w:rsid w:val="00CE0A34"/>
    <w:rsid w:val="00CE5532"/>
    <w:rsid w:val="00D152D9"/>
    <w:rsid w:val="00D22D28"/>
    <w:rsid w:val="00D23FA4"/>
    <w:rsid w:val="00D32747"/>
    <w:rsid w:val="00D350C6"/>
    <w:rsid w:val="00D42D3C"/>
    <w:rsid w:val="00D43769"/>
    <w:rsid w:val="00D52147"/>
    <w:rsid w:val="00D549F9"/>
    <w:rsid w:val="00D84CEC"/>
    <w:rsid w:val="00D90476"/>
    <w:rsid w:val="00DB1FA0"/>
    <w:rsid w:val="00DB790B"/>
    <w:rsid w:val="00DC0B94"/>
    <w:rsid w:val="00DD2B8D"/>
    <w:rsid w:val="00DD7D2E"/>
    <w:rsid w:val="00DF1A3F"/>
    <w:rsid w:val="00DF6C34"/>
    <w:rsid w:val="00E01CA2"/>
    <w:rsid w:val="00E04F1C"/>
    <w:rsid w:val="00E17A06"/>
    <w:rsid w:val="00E24A64"/>
    <w:rsid w:val="00E37FC4"/>
    <w:rsid w:val="00E401A2"/>
    <w:rsid w:val="00E73FD2"/>
    <w:rsid w:val="00E827DE"/>
    <w:rsid w:val="00EB1739"/>
    <w:rsid w:val="00EB2937"/>
    <w:rsid w:val="00EC0117"/>
    <w:rsid w:val="00EF2AFE"/>
    <w:rsid w:val="00EF780A"/>
    <w:rsid w:val="00F018EE"/>
    <w:rsid w:val="00F1075B"/>
    <w:rsid w:val="00F30B88"/>
    <w:rsid w:val="00F41FCF"/>
    <w:rsid w:val="00F670A8"/>
    <w:rsid w:val="00F91284"/>
    <w:rsid w:val="00FA528C"/>
    <w:rsid w:val="00FB2B09"/>
    <w:rsid w:val="00FC39DC"/>
    <w:rsid w:val="00FF147B"/>
    <w:rsid w:val="00FF1484"/>
    <w:rsid w:val="00FF2DE8"/>
    <w:rsid w:val="00FF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D181D86"/>
  <w15:chartTrackingRefBased/>
  <w15:docId w15:val="{7EEED491-A42C-9449-BB95-45C052EC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CentSchbook BT" w:hAnsi="CentSchbook BT" w:cs="CentSchbook BT"/>
      <w:sz w:val="26"/>
      <w:szCs w:val="26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  <w:lang w:val="en-US"/>
    </w:rPr>
  </w:style>
  <w:style w:type="character" w:customStyle="1" w:styleId="ListLabel1">
    <w:name w:val="ListLabel 1"/>
    <w:rPr>
      <w:rFonts w:cs="Wingdings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E04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042A"/>
    <w:rPr>
      <w:rFonts w:ascii="CentSchbook BT" w:hAnsi="CentSchbook BT" w:cs="CentSchbook BT"/>
      <w:sz w:val="26"/>
      <w:szCs w:val="26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5E04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042A"/>
    <w:rPr>
      <w:rFonts w:ascii="CentSchbook BT" w:hAnsi="CentSchbook BT" w:cs="CentSchbook BT"/>
      <w:sz w:val="26"/>
      <w:szCs w:val="26"/>
      <w:lang w:val="en-US" w:eastAsia="ar-SA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1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pixelsPerInch w:val="4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oashokraja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BFC0A-3194-46CF-B264-8C2F0F996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cp:lastModifiedBy>HP</cp:lastModifiedBy>
  <cp:revision>2</cp:revision>
  <cp:lastPrinted>2014-08-22T03:01:00Z</cp:lastPrinted>
  <dcterms:created xsi:type="dcterms:W3CDTF">2025-07-30T04:37:00Z</dcterms:created>
  <dcterms:modified xsi:type="dcterms:W3CDTF">2025-07-30T04:37:00Z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STAR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